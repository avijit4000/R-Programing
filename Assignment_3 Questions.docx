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jpg" ContentType="image/jpg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80" w:lineRule="exact" w:line="180"/>
        <w:ind w:left="835"/>
      </w:pPr>
      <w:r>
        <w:pict>
          <v:shape type="#_x0000_t75" style="position:absolute;margin-left:0pt;margin-top:0pt;width:598pt;height:843pt;mso-position-horizontal-relative:page;mso-position-vertical-relative:page;z-index:-177">
            <v:imagedata o:title="" r:id="rId4"/>
          </v:shape>
        </w:pict>
      </w:r>
      <w:r>
        <w:rPr>
          <w:rFonts w:cs="Times New Roman" w:hAnsi="Times New Roman" w:eastAsia="Times New Roman" w:ascii="Times New Roman"/>
          <w:b/>
          <w:color w:val="959C9E"/>
          <w:w w:val="82"/>
          <w:position w:val="-5"/>
          <w:sz w:val="22"/>
          <w:szCs w:val="22"/>
        </w:rPr>
        <w:t>rr</w:t>
      </w:r>
      <w:r>
        <w:rPr>
          <w:rFonts w:cs="Times New Roman" w:hAnsi="Times New Roman" w:eastAsia="Times New Roman" w:ascii="Times New Roman"/>
          <w:b/>
          <w:color w:val="959C9E"/>
          <w:spacing w:val="10"/>
          <w:w w:val="82"/>
          <w:position w:val="-5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b/>
          <w:color w:val="959C9E"/>
          <w:spacing w:val="0"/>
          <w:w w:val="72"/>
          <w:position w:val="-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color w:val="959C9E"/>
          <w:spacing w:val="-38"/>
          <w:w w:val="72"/>
          <w:position w:val="-5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color w:val="C3C6C6"/>
          <w:spacing w:val="2"/>
          <w:w w:val="50"/>
          <w:position w:val="-5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color w:val="858787"/>
          <w:spacing w:val="0"/>
          <w:w w:val="45"/>
          <w:position w:val="-5"/>
          <w:sz w:val="22"/>
          <w:szCs w:val="22"/>
        </w:rPr>
        <w:t>....-.:</w:t>
      </w:r>
      <w:r>
        <w:rPr>
          <w:rFonts w:cs="Times New Roman" w:hAnsi="Times New Roman" w:eastAsia="Times New Roman" w:ascii="Times New Roman"/>
          <w:b/>
          <w:color w:val="858787"/>
          <w:spacing w:val="13"/>
          <w:w w:val="45"/>
          <w:position w:val="-5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b/>
          <w:color w:val="757575"/>
          <w:spacing w:val="9"/>
          <w:w w:val="177"/>
          <w:position w:val="-5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b/>
          <w:color w:val="757575"/>
          <w:spacing w:val="9"/>
          <w:w w:val="177"/>
          <w:position w:val="-5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b/>
          <w:color w:val="565757"/>
          <w:spacing w:val="9"/>
          <w:w w:val="177"/>
          <w:position w:val="-5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b/>
          <w:color w:val="565757"/>
          <w:spacing w:val="9"/>
          <w:w w:val="177"/>
          <w:position w:val="-5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b/>
          <w:color w:val="565757"/>
          <w:spacing w:val="9"/>
          <w:w w:val="177"/>
          <w:position w:val="-5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b/>
          <w:color w:val="858787"/>
          <w:spacing w:val="9"/>
          <w:w w:val="177"/>
          <w:position w:val="-5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b/>
          <w:color w:val="565757"/>
          <w:spacing w:val="9"/>
          <w:w w:val="177"/>
          <w:position w:val="-5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b/>
          <w:color w:val="565757"/>
          <w:spacing w:val="9"/>
          <w:w w:val="177"/>
          <w:position w:val="-5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b/>
          <w:color w:val="858787"/>
          <w:spacing w:val="9"/>
          <w:w w:val="177"/>
          <w:position w:val="-5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b/>
          <w:color w:val="858787"/>
          <w:spacing w:val="8"/>
          <w:w w:val="194"/>
          <w:position w:val="-5"/>
          <w:sz w:val="22"/>
          <w:szCs w:val="22"/>
        </w:rPr>
        <w:t>~</w:t>
      </w:r>
      <w:r>
        <w:rPr>
          <w:rFonts w:cs="Times New Roman" w:hAnsi="Times New Roman" w:eastAsia="Times New Roman" w:ascii="Times New Roman"/>
          <w:b/>
          <w:color w:val="858787"/>
          <w:spacing w:val="8"/>
          <w:w w:val="303"/>
          <w:position w:val="-5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b/>
          <w:color w:val="858787"/>
          <w:spacing w:val="8"/>
          <w:w w:val="303"/>
          <w:position w:val="-5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b/>
          <w:color w:val="858787"/>
          <w:spacing w:val="0"/>
          <w:w w:val="410"/>
          <w:position w:val="-5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b/>
          <w:color w:val="858787"/>
          <w:spacing w:val="0"/>
          <w:w w:val="100"/>
          <w:position w:val="-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858787"/>
          <w:spacing w:val="-26"/>
          <w:w w:val="100"/>
          <w:position w:val="-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C3C6C6"/>
          <w:spacing w:val="4"/>
          <w:w w:val="145"/>
          <w:position w:val="-5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b/>
          <w:color w:val="C3C6C6"/>
          <w:spacing w:val="5"/>
          <w:w w:val="151"/>
          <w:position w:val="-5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b/>
          <w:color w:val="C3C6C6"/>
          <w:spacing w:val="3"/>
          <w:w w:val="75"/>
          <w:position w:val="-5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b/>
          <w:color w:val="AAAEAF"/>
          <w:spacing w:val="2"/>
          <w:w w:val="69"/>
          <w:position w:val="-5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b/>
          <w:color w:val="C3C6C6"/>
          <w:spacing w:val="0"/>
          <w:w w:val="69"/>
          <w:position w:val="-5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b/>
          <w:color w:val="C3C6C6"/>
          <w:spacing w:val="0"/>
          <w:w w:val="100"/>
          <w:position w:val="-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C3C6C6"/>
          <w:spacing w:val="-26"/>
          <w:w w:val="100"/>
          <w:position w:val="-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C3C6C6"/>
          <w:spacing w:val="6"/>
          <w:w w:val="214"/>
          <w:position w:val="-5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b/>
          <w:color w:val="AAAEAF"/>
          <w:spacing w:val="3"/>
          <w:w w:val="101"/>
          <w:position w:val="-5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b/>
          <w:color w:val="C3C6C6"/>
          <w:spacing w:val="0"/>
          <w:w w:val="69"/>
          <w:position w:val="-5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  <w:spacing w:lineRule="exact" w:line="220"/>
        <w:ind w:left="1147"/>
      </w:pPr>
      <w:r>
        <w:rPr>
          <w:rFonts w:cs="Arial" w:hAnsi="Arial" w:eastAsia="Arial" w:ascii="Arial"/>
          <w:color w:val="C3C6C6"/>
          <w:spacing w:val="-3"/>
          <w:w w:val="159"/>
          <w:position w:val="1"/>
          <w:sz w:val="28"/>
          <w:szCs w:val="28"/>
        </w:rPr>
        <w:t>.</w:t>
      </w:r>
      <w:r>
        <w:rPr>
          <w:rFonts w:cs="Arial" w:hAnsi="Arial" w:eastAsia="Arial" w:ascii="Arial"/>
          <w:color w:val="858787"/>
          <w:spacing w:val="0"/>
          <w:w w:val="140"/>
          <w:position w:val="1"/>
          <w:sz w:val="28"/>
          <w:szCs w:val="28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8"/>
          <w:szCs w:val="28"/>
        </w:rPr>
      </w:r>
    </w:p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spacing w:before="37" w:lineRule="exact" w:line="180"/>
        <w:ind w:left="1205"/>
      </w:pPr>
      <w:r>
        <w:rPr>
          <w:rFonts w:cs="Arial" w:hAnsi="Arial" w:eastAsia="Arial" w:ascii="Arial"/>
          <w:color w:val="AAAEAF"/>
          <w:spacing w:val="0"/>
          <w:w w:val="32"/>
          <w:position w:val="-2"/>
          <w:sz w:val="18"/>
          <w:szCs w:val="18"/>
        </w:rPr>
        <w:t>•</w:t>
      </w:r>
      <w:r>
        <w:rPr>
          <w:rFonts w:cs="Arial" w:hAnsi="Arial" w:eastAsia="Arial" w:ascii="Arial"/>
          <w:color w:val="AAAEAF"/>
          <w:spacing w:val="0"/>
          <w:w w:val="32"/>
          <w:position w:val="-2"/>
          <w:sz w:val="18"/>
          <w:szCs w:val="18"/>
        </w:rPr>
        <w:t> </w:t>
      </w:r>
      <w:r>
        <w:rPr>
          <w:rFonts w:cs="Arial" w:hAnsi="Arial" w:eastAsia="Arial" w:ascii="Arial"/>
          <w:color w:val="AAAEAF"/>
          <w:spacing w:val="10"/>
          <w:w w:val="32"/>
          <w:position w:val="-2"/>
          <w:sz w:val="18"/>
          <w:szCs w:val="18"/>
        </w:rPr>
        <w:t> </w:t>
      </w:r>
      <w:r>
        <w:rPr>
          <w:rFonts w:cs="Arial" w:hAnsi="Arial" w:eastAsia="Arial" w:ascii="Arial"/>
          <w:color w:val="C3C6C6"/>
          <w:spacing w:val="0"/>
          <w:w w:val="32"/>
          <w:position w:val="-2"/>
          <w:sz w:val="18"/>
          <w:szCs w:val="18"/>
        </w:rPr>
        <w:t>I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lineRule="exact" w:line="160"/>
        <w:ind w:left="2405"/>
      </w:pPr>
      <w:r>
        <w:rPr>
          <w:rFonts w:cs="Times New Roman" w:hAnsi="Times New Roman" w:eastAsia="Times New Roman" w:ascii="Times New Roman"/>
          <w:color w:val="484848"/>
          <w:spacing w:val="-1"/>
          <w:w w:val="100"/>
          <w:position w:val="1"/>
          <w:sz w:val="18"/>
          <w:szCs w:val="18"/>
        </w:rPr>
        <w:t>5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position w:val="1"/>
          <w:sz w:val="18"/>
          <w:szCs w:val="18"/>
        </w:rPr>
        <w:t>4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position w:val="1"/>
          <w:sz w:val="18"/>
          <w:szCs w:val="18"/>
        </w:rPr>
        <w:t>        </w:t>
      </w:r>
      <w:r>
        <w:rPr>
          <w:rFonts w:cs="Times New Roman" w:hAnsi="Times New Roman" w:eastAsia="Times New Roman" w:ascii="Times New Roman"/>
          <w:color w:val="565757"/>
          <w:spacing w:val="21"/>
          <w:w w:val="100"/>
          <w:position w:val="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02"/>
          <w:position w:val="1"/>
          <w:sz w:val="18"/>
          <w:szCs w:val="18"/>
        </w:rPr>
        <w:t>2</w:t>
      </w:r>
      <w:r>
        <w:rPr>
          <w:rFonts w:cs="Times New Roman" w:hAnsi="Times New Roman" w:eastAsia="Times New Roman" w:ascii="Times New Roman"/>
          <w:color w:val="484848"/>
          <w:spacing w:val="0"/>
          <w:w w:val="64"/>
          <w:position w:val="1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position w:val="1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color w:val="484848"/>
          <w:spacing w:val="9"/>
          <w:w w:val="100"/>
          <w:position w:val="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383838"/>
          <w:spacing w:val="-1"/>
          <w:w w:val="97"/>
          <w:position w:val="1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color w:val="484848"/>
          <w:spacing w:val="-1"/>
          <w:w w:val="136"/>
          <w:position w:val="1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color w:val="565757"/>
          <w:spacing w:val="0"/>
          <w:w w:val="127"/>
          <w:position w:val="1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color w:val="484848"/>
          <w:spacing w:val="0"/>
          <w:w w:val="126"/>
          <w:position w:val="1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color w:val="383838"/>
          <w:spacing w:val="0"/>
          <w:w w:val="87"/>
          <w:position w:val="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color w:val="565757"/>
          <w:spacing w:val="0"/>
          <w:w w:val="110"/>
          <w:position w:val="1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color w:val="565757"/>
          <w:spacing w:val="-1"/>
          <w:w w:val="136"/>
          <w:position w:val="1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color w:val="484848"/>
          <w:spacing w:val="0"/>
          <w:w w:val="97"/>
          <w:position w:val="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color w:val="565757"/>
          <w:spacing w:val="-1"/>
          <w:w w:val="109"/>
          <w:position w:val="1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color w:val="565757"/>
          <w:spacing w:val="0"/>
          <w:w w:val="121"/>
          <w:position w:val="1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color w:val="484848"/>
          <w:spacing w:val="0"/>
          <w:w w:val="68"/>
          <w:position w:val="1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position w:val="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484848"/>
          <w:spacing w:val="-14"/>
          <w:w w:val="100"/>
          <w:position w:val="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97"/>
          <w:position w:val="1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color w:val="565757"/>
          <w:spacing w:val="-1"/>
          <w:w w:val="103"/>
          <w:position w:val="1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color w:val="565757"/>
          <w:spacing w:val="0"/>
          <w:w w:val="121"/>
          <w:position w:val="1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color w:val="383838"/>
          <w:spacing w:val="0"/>
          <w:w w:val="110"/>
          <w:position w:val="1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color w:val="383838"/>
          <w:spacing w:val="-2"/>
          <w:w w:val="110"/>
          <w:position w:val="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color w:val="383838"/>
          <w:spacing w:val="0"/>
          <w:w w:val="126"/>
          <w:position w:val="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color w:val="484848"/>
          <w:spacing w:val="0"/>
          <w:w w:val="107"/>
          <w:position w:val="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color w:val="565757"/>
          <w:spacing w:val="0"/>
          <w:w w:val="97"/>
          <w:position w:val="1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lineRule="auto" w:line="254"/>
        <w:ind w:left="2951" w:right="3284" w:hanging="4"/>
      </w:pPr>
      <w:r>
        <w:rPr>
          <w:rFonts w:cs="Times New Roman" w:hAnsi="Times New Roman" w:eastAsia="Times New Roman" w:ascii="Times New Roman"/>
          <w:color w:val="565757"/>
          <w:spacing w:val="-1"/>
          <w:w w:val="88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484848"/>
          <w:spacing w:val="-2"/>
          <w:w w:val="122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565757"/>
          <w:spacing w:val="0"/>
          <w:w w:val="8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65757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65757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-2"/>
          <w:w w:val="9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65757"/>
          <w:spacing w:val="-10"/>
          <w:w w:val="68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383838"/>
          <w:spacing w:val="0"/>
          <w:w w:val="19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383838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-1"/>
          <w:w w:val="106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383838"/>
          <w:spacing w:val="-2"/>
          <w:w w:val="10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65757"/>
          <w:spacing w:val="-1"/>
          <w:w w:val="106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84848"/>
          <w:spacing w:val="-1"/>
          <w:w w:val="106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383838"/>
          <w:spacing w:val="-1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65757"/>
          <w:spacing w:val="-1"/>
          <w:w w:val="106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65757"/>
          <w:spacing w:val="-1"/>
          <w:w w:val="106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84848"/>
          <w:spacing w:val="-1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65757"/>
          <w:spacing w:val="-1"/>
          <w:w w:val="106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84848"/>
          <w:spacing w:val="0"/>
          <w:w w:val="10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84848"/>
          <w:spacing w:val="27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-1"/>
          <w:w w:val="94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383838"/>
          <w:spacing w:val="-1"/>
          <w:w w:val="9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65757"/>
          <w:spacing w:val="-1"/>
          <w:w w:val="13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83838"/>
          <w:spacing w:val="0"/>
          <w:w w:val="107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383838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i/>
          <w:color w:val="484848"/>
          <w:spacing w:val="0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i/>
          <w:color w:val="484848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i/>
          <w:color w:val="484848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color w:val="484848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383838"/>
          <w:spacing w:val="-1"/>
          <w:w w:val="9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color w:val="565757"/>
          <w:spacing w:val="0"/>
          <w:w w:val="90"/>
          <w:sz w:val="20"/>
          <w:szCs w:val="20"/>
        </w:rPr>
        <w:t>?</w:t>
      </w:r>
      <w:r>
        <w:rPr>
          <w:rFonts w:cs="Times New Roman" w:hAnsi="Times New Roman" w:eastAsia="Times New Roman" w:ascii="Times New Roman"/>
          <w:color w:val="565757"/>
          <w:spacing w:val="36"/>
          <w:w w:val="9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0"/>
          <w:w w:val="105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484848"/>
          <w:spacing w:val="-5"/>
          <w:w w:val="105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65757"/>
          <w:spacing w:val="-1"/>
          <w:w w:val="97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565757"/>
          <w:spacing w:val="0"/>
          <w:w w:val="88"/>
          <w:sz w:val="20"/>
          <w:szCs w:val="20"/>
        </w:rPr>
        <w:t>?</w:t>
      </w:r>
      <w:r>
        <w:rPr>
          <w:rFonts w:cs="Times New Roman" w:hAnsi="Times New Roman" w:eastAsia="Times New Roman" w:ascii="Times New Roman"/>
          <w:color w:val="565757"/>
          <w:spacing w:val="0"/>
          <w:w w:val="8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565757"/>
          <w:spacing w:val="-2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65757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8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65757"/>
          <w:spacing w:val="0"/>
          <w:w w:val="87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65757"/>
          <w:spacing w:val="37"/>
          <w:w w:val="8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ur</w:t>
      </w:r>
      <w:r>
        <w:rPr>
          <w:rFonts w:cs="Times New Roman" w:hAnsi="Times New Roman" w:eastAsia="Times New Roman" w:ascii="Times New Roman"/>
          <w:color w:val="484848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2"/>
          <w:w w:val="88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383838"/>
          <w:spacing w:val="-2"/>
          <w:w w:val="132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65757"/>
          <w:spacing w:val="-2"/>
          <w:w w:val="10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84848"/>
          <w:spacing w:val="-1"/>
          <w:w w:val="107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383838"/>
          <w:spacing w:val="-1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65757"/>
          <w:spacing w:val="0"/>
          <w:w w:val="112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65757"/>
          <w:spacing w:val="-3"/>
          <w:w w:val="11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83838"/>
          <w:spacing w:val="-1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65757"/>
          <w:spacing w:val="-1"/>
          <w:w w:val="97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84848"/>
          <w:spacing w:val="0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84848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94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383838"/>
          <w:spacing w:val="-1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84848"/>
          <w:spacing w:val="-1"/>
          <w:w w:val="13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84848"/>
          <w:spacing w:val="0"/>
          <w:w w:val="107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i/>
          <w:color w:val="484848"/>
          <w:spacing w:val="0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i/>
          <w:color w:val="484848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i/>
          <w:color w:val="484848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color w:val="484848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3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?</w:t>
      </w:r>
      <w:r>
        <w:rPr>
          <w:rFonts w:cs="Times New Roman" w:hAnsi="Times New Roman" w:eastAsia="Times New Roman" w:ascii="Times New Roman"/>
          <w:color w:val="565757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0"/>
          <w:w w:val="105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484848"/>
          <w:spacing w:val="-5"/>
          <w:w w:val="105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65757"/>
          <w:spacing w:val="-1"/>
          <w:w w:val="97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565757"/>
          <w:spacing w:val="0"/>
          <w:w w:val="93"/>
          <w:sz w:val="20"/>
          <w:szCs w:val="20"/>
        </w:rPr>
        <w:t>?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47"/>
        <w:ind w:left="3322" w:right="1503" w:hanging="350"/>
      </w:pPr>
      <w:r>
        <w:rPr>
          <w:rFonts w:cs="Times New Roman" w:hAnsi="Times New Roman" w:eastAsia="Times New Roman" w:ascii="Times New Roman"/>
          <w:color w:val="484848"/>
          <w:spacing w:val="2"/>
          <w:w w:val="8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383838"/>
          <w:spacing w:val="0"/>
          <w:w w:val="8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383838"/>
          <w:spacing w:val="4"/>
          <w:w w:val="8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484848"/>
          <w:spacing w:val="0"/>
          <w:w w:val="8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484848"/>
          <w:spacing w:val="0"/>
          <w:w w:val="8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484848"/>
          <w:spacing w:val="6"/>
          <w:w w:val="8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0"/>
          <w:w w:val="100"/>
          <w:sz w:val="20"/>
          <w:szCs w:val="20"/>
        </w:rPr>
        <w:t>If</w:t>
      </w:r>
      <w:r>
        <w:rPr>
          <w:rFonts w:cs="Times New Roman" w:hAnsi="Times New Roman" w:eastAsia="Times New Roman" w:ascii="Times New Roman"/>
          <w:color w:val="383838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83838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-2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565757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84848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83838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383838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-1"/>
          <w:w w:val="108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484848"/>
          <w:spacing w:val="-1"/>
          <w:w w:val="10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84848"/>
          <w:spacing w:val="0"/>
          <w:w w:val="108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484848"/>
          <w:spacing w:val="-4"/>
          <w:w w:val="10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84848"/>
          <w:spacing w:val="-2"/>
          <w:w w:val="108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65757"/>
          <w:spacing w:val="-2"/>
          <w:w w:val="108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84848"/>
          <w:spacing w:val="-1"/>
          <w:w w:val="108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65757"/>
          <w:spacing w:val="0"/>
          <w:w w:val="108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565757"/>
          <w:spacing w:val="38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color w:val="383838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83838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65757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383838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212323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-1"/>
          <w:w w:val="10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84848"/>
          <w:spacing w:val="-1"/>
          <w:w w:val="97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84848"/>
          <w:spacing w:val="-1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383838"/>
          <w:spacing w:val="0"/>
          <w:w w:val="83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color w:val="383838"/>
          <w:spacing w:val="0"/>
          <w:w w:val="8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0"/>
          <w:w w:val="92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383838"/>
          <w:spacing w:val="-1"/>
          <w:w w:val="92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383838"/>
          <w:spacing w:val="-1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84848"/>
          <w:spacing w:val="-1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-2"/>
          <w:w w:val="11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383838"/>
          <w:spacing w:val="-2"/>
          <w:w w:val="12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65757"/>
          <w:spacing w:val="0"/>
          <w:w w:val="78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565757"/>
          <w:spacing w:val="25"/>
          <w:w w:val="7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-1"/>
          <w:w w:val="11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84848"/>
          <w:spacing w:val="-2"/>
          <w:w w:val="11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65757"/>
          <w:spacing w:val="-1"/>
          <w:w w:val="11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383838"/>
          <w:spacing w:val="0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383838"/>
          <w:spacing w:val="26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-2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83838"/>
          <w:spacing w:val="-2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484848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color w:val="383838"/>
          <w:spacing w:val="-2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83838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i/>
          <w:color w:val="484848"/>
          <w:spacing w:val="-3"/>
          <w:w w:val="8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i/>
          <w:color w:val="565757"/>
          <w:spacing w:val="-3"/>
          <w:w w:val="96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i/>
          <w:color w:val="484848"/>
          <w:spacing w:val="-4"/>
          <w:w w:val="116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i/>
          <w:color w:val="565757"/>
          <w:spacing w:val="0"/>
          <w:w w:val="12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i/>
          <w:color w:val="565757"/>
          <w:spacing w:val="3"/>
          <w:w w:val="12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484848"/>
          <w:spacing w:val="-3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84848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i/>
          <w:color w:val="484848"/>
          <w:spacing w:val="0"/>
          <w:w w:val="132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i/>
          <w:color w:val="484848"/>
          <w:spacing w:val="2"/>
          <w:w w:val="13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84848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-1"/>
          <w:w w:val="7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65757"/>
          <w:spacing w:val="-2"/>
          <w:w w:val="12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383838"/>
          <w:spacing w:val="-1"/>
          <w:w w:val="11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84848"/>
          <w:spacing w:val="-1"/>
          <w:w w:val="97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565757"/>
          <w:spacing w:val="0"/>
          <w:w w:val="9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15"/>
          <w:w w:val="9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84848"/>
          <w:spacing w:val="-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?</w:t>
      </w:r>
      <w:r>
        <w:rPr>
          <w:rFonts w:cs="Times New Roman" w:hAnsi="Times New Roman" w:eastAsia="Times New Roman" w:ascii="Times New Roman"/>
          <w:color w:val="565757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0"/>
          <w:w w:val="105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484848"/>
          <w:spacing w:val="-5"/>
          <w:w w:val="105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65757"/>
          <w:spacing w:val="-2"/>
          <w:w w:val="112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565757"/>
          <w:spacing w:val="0"/>
          <w:w w:val="93"/>
          <w:sz w:val="20"/>
          <w:szCs w:val="20"/>
        </w:rPr>
        <w:t>?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410"/>
      </w:pPr>
      <w:r>
        <w:rPr>
          <w:rFonts w:cs="Times New Roman" w:hAnsi="Times New Roman" w:eastAsia="Times New Roman" w:ascii="Times New Roman"/>
          <w:i/>
          <w:color w:val="565757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color w:val="565757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color w:val="565757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color w:val="565757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color w:val="565757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color w:val="757575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color w:val="565757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7"/>
        <w:ind w:left="2885" w:right="1503" w:hanging="245"/>
      </w:pPr>
      <w:r>
        <w:pict>
          <v:shape type="#_x0000_t202" style="position:absolute;margin-left:363.12pt;margin-top:5.56714pt;width:4.54518pt;height:19pt;mso-position-horizontal-relative:page;mso-position-vertical-relative:paragraph;z-index:-176" filled="f" stroked="f">
            <v:textbox inset="0,0,0,0">
              <w:txbxContent>
                <w:p>
                  <w:pPr>
                    <w:rPr>
                      <w:rFonts w:cs="Times New Roman" w:hAnsi="Times New Roman" w:eastAsia="Times New Roman" w:ascii="Times New Roman"/>
                      <w:sz w:val="38"/>
                      <w:szCs w:val="38"/>
                    </w:rPr>
                    <w:jc w:val="left"/>
                    <w:spacing w:lineRule="exact" w:line="380"/>
                    <w:ind w:right="-77"/>
                  </w:pPr>
                  <w:r>
                    <w:rPr>
                      <w:rFonts w:cs="Times New Roman" w:hAnsi="Times New Roman" w:eastAsia="Times New Roman" w:ascii="Times New Roman"/>
                      <w:color w:val="484848"/>
                      <w:spacing w:val="0"/>
                      <w:w w:val="54"/>
                      <w:sz w:val="38"/>
                      <w:szCs w:val="38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color w:val="000000"/>
                      <w:spacing w:val="0"/>
                      <w:w w:val="100"/>
                      <w:sz w:val="38"/>
                      <w:szCs w:val="38"/>
                    </w:rPr>
                  </w:r>
                </w:p>
              </w:txbxContent>
            </v:textbox>
            <w10:wrap type="none"/>
          </v:shape>
        </w:pict>
      </w:r>
      <w:r>
        <w:rPr>
          <w:rFonts w:cs="Times New Roman" w:hAnsi="Times New Roman" w:eastAsia="Times New Roman" w:ascii="Times New Roman"/>
          <w:color w:val="565757"/>
          <w:spacing w:val="-2"/>
          <w:w w:val="87"/>
          <w:sz w:val="20"/>
          <w:szCs w:val="20"/>
        </w:rPr>
        <w:t>8</w:t>
      </w:r>
      <w:r>
        <w:rPr>
          <w:rFonts w:cs="Times New Roman" w:hAnsi="Times New Roman" w:eastAsia="Times New Roman" w:ascii="Times New Roman"/>
          <w:color w:val="383838"/>
          <w:spacing w:val="0"/>
          <w:w w:val="87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383838"/>
          <w:spacing w:val="0"/>
          <w:w w:val="8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29"/>
          <w:w w:val="8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-2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84848"/>
          <w:spacing w:val="-3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-2"/>
          <w:w w:val="10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65757"/>
          <w:spacing w:val="-2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65757"/>
          <w:spacing w:val="-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08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84848"/>
          <w:spacing w:val="-1"/>
          <w:w w:val="10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212323"/>
          <w:spacing w:val="-1"/>
          <w:w w:val="108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484848"/>
          <w:spacing w:val="-2"/>
          <w:w w:val="108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84848"/>
          <w:spacing w:val="-1"/>
          <w:w w:val="108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65757"/>
          <w:spacing w:val="-1"/>
          <w:w w:val="10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84848"/>
          <w:spacing w:val="0"/>
          <w:w w:val="108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84848"/>
          <w:spacing w:val="35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84848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3"/>
          <w:w w:val="78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color w:val="383838"/>
          <w:spacing w:val="4"/>
          <w:w w:val="109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color w:val="383838"/>
          <w:spacing w:val="0"/>
          <w:w w:val="203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color w:val="383838"/>
          <w:spacing w:val="7"/>
          <w:w w:val="203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color w:val="212323"/>
          <w:spacing w:val="4"/>
          <w:w w:val="11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color w:val="383838"/>
          <w:spacing w:val="4"/>
          <w:w w:val="127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color w:val="383838"/>
          <w:spacing w:val="0"/>
          <w:w w:val="10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color w:val="383838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383838"/>
          <w:spacing w:val="1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65757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65757"/>
          <w:spacing w:val="-1"/>
          <w:w w:val="9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383838"/>
          <w:spacing w:val="-1"/>
          <w:w w:val="14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84848"/>
          <w:spacing w:val="0"/>
          <w:w w:val="78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84848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65757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84848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84848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484848"/>
          <w:spacing w:val="-3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83838"/>
          <w:spacing w:val="-2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484848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7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84848"/>
          <w:spacing w:val="0"/>
          <w:w w:val="11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84848"/>
          <w:spacing w:val="0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83838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84848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0"/>
          <w:w w:val="87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484848"/>
          <w:spacing w:val="-2"/>
          <w:w w:val="8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383838"/>
          <w:spacing w:val="-1"/>
          <w:w w:val="87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65757"/>
          <w:spacing w:val="0"/>
          <w:w w:val="87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21"/>
          <w:w w:val="8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4"/>
          <w:w w:val="73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color w:val="484848"/>
          <w:spacing w:val="4"/>
          <w:w w:val="109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color w:val="484848"/>
          <w:spacing w:val="4"/>
          <w:w w:val="208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color w:val="484848"/>
          <w:spacing w:val="4"/>
          <w:w w:val="208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color w:val="484848"/>
          <w:spacing w:val="4"/>
          <w:w w:val="11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color w:val="484848"/>
          <w:spacing w:val="4"/>
          <w:w w:val="121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color w:val="484848"/>
          <w:spacing w:val="4"/>
          <w:w w:val="13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color w:val="383838"/>
          <w:spacing w:val="3"/>
          <w:w w:val="161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color w:val="383838"/>
          <w:spacing w:val="4"/>
          <w:w w:val="15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color w:val="383838"/>
          <w:spacing w:val="3"/>
          <w:w w:val="141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color w:val="484848"/>
          <w:spacing w:val="4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color w:val="565757"/>
          <w:spacing w:val="0"/>
          <w:w w:val="80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565757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65757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65757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color w:val="484848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484848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565757"/>
          <w:spacing w:val="-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383838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383838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484848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65757"/>
          <w:spacing w:val="-3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65757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65757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6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565757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84848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7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7</w:t>
      </w:r>
      <w:r>
        <w:rPr>
          <w:rFonts w:cs="Times New Roman" w:hAnsi="Times New Roman" w:eastAsia="Times New Roman" w:ascii="Times New Roman"/>
          <w:color w:val="383838"/>
          <w:spacing w:val="0"/>
          <w:w w:val="100"/>
          <w:sz w:val="20"/>
          <w:szCs w:val="20"/>
        </w:rPr>
        <w:t>7</w:t>
      </w:r>
      <w:r>
        <w:rPr>
          <w:rFonts w:cs="Times New Roman" w:hAnsi="Times New Roman" w:eastAsia="Times New Roman" w:ascii="Times New Roman"/>
          <w:color w:val="383838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2"/>
          <w:w w:val="112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484848"/>
          <w:spacing w:val="-1"/>
          <w:w w:val="9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84848"/>
          <w:spacing w:val="0"/>
          <w:w w:val="95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484848"/>
          <w:spacing w:val="-7"/>
          <w:w w:val="95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565757"/>
          <w:spacing w:val="-1"/>
          <w:w w:val="8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84848"/>
          <w:spacing w:val="-1"/>
          <w:w w:val="11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65757"/>
          <w:spacing w:val="-1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-2"/>
          <w:w w:val="11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84848"/>
          <w:spacing w:val="0"/>
          <w:w w:val="11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84848"/>
          <w:spacing w:val="0"/>
          <w:w w:val="11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84848"/>
          <w:spacing w:val="-3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65757"/>
          <w:spacing w:val="-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65757"/>
          <w:spacing w:val="-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484848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212323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212323"/>
          <w:spacing w:val="-2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84848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color w:val="484848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-2"/>
          <w:w w:val="98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383838"/>
          <w:spacing w:val="-2"/>
          <w:w w:val="105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84848"/>
          <w:spacing w:val="0"/>
          <w:w w:val="68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84848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-1"/>
          <w:w w:val="11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84848"/>
          <w:spacing w:val="-1"/>
          <w:w w:val="11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65757"/>
          <w:spacing w:val="0"/>
          <w:w w:val="9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130"/>
      </w:pPr>
      <w:r>
        <w:rPr>
          <w:rFonts w:cs="Times New Roman" w:hAnsi="Times New Roman" w:eastAsia="Times New Roman" w:ascii="Times New Roman"/>
          <w:color w:val="383838"/>
          <w:spacing w:val="0"/>
          <w:w w:val="132"/>
          <w:sz w:val="16"/>
          <w:szCs w:val="16"/>
        </w:rPr>
        <w:t>•</w:t>
      </w:r>
      <w:r>
        <w:rPr>
          <w:rFonts w:cs="Times New Roman" w:hAnsi="Times New Roman" w:eastAsia="Times New Roman" w:ascii="Times New Roman"/>
          <w:color w:val="383838"/>
          <w:spacing w:val="0"/>
          <w:w w:val="13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383838"/>
          <w:spacing w:val="12"/>
          <w:w w:val="13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383838"/>
          <w:spacing w:val="4"/>
          <w:w w:val="93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color w:val="484848"/>
          <w:spacing w:val="4"/>
          <w:w w:val="173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color w:val="383838"/>
          <w:spacing w:val="4"/>
          <w:w w:val="187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color w:val="484848"/>
          <w:spacing w:val="4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color w:val="383838"/>
          <w:spacing w:val="4"/>
          <w:w w:val="13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color w:val="484848"/>
          <w:spacing w:val="4"/>
          <w:w w:val="18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color w:val="383838"/>
          <w:spacing w:val="0"/>
          <w:w w:val="11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color w:val="383838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383838"/>
          <w:spacing w:val="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484848"/>
          <w:spacing w:val="0"/>
          <w:w w:val="41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color w:val="484848"/>
          <w:spacing w:val="0"/>
          <w:w w:val="41"/>
          <w:sz w:val="16"/>
          <w:szCs w:val="16"/>
        </w:rPr>
        <w:t>    </w:t>
      </w:r>
      <w:r>
        <w:rPr>
          <w:rFonts w:cs="Times New Roman" w:hAnsi="Times New Roman" w:eastAsia="Times New Roman" w:ascii="Times New Roman"/>
          <w:color w:val="484848"/>
          <w:spacing w:val="5"/>
          <w:w w:val="4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383838"/>
          <w:spacing w:val="-2"/>
          <w:w w:val="118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383838"/>
          <w:spacing w:val="-2"/>
          <w:w w:val="117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484848"/>
          <w:spacing w:val="-1"/>
          <w:w w:val="102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383838"/>
          <w:spacing w:val="0"/>
          <w:w w:val="11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383838"/>
          <w:spacing w:val="-2"/>
          <w:w w:val="11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84848"/>
          <w:spacing w:val="-1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84848"/>
          <w:spacing w:val="-1"/>
          <w:w w:val="167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484848"/>
          <w:spacing w:val="-2"/>
          <w:w w:val="117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383838"/>
          <w:spacing w:val="-1"/>
          <w:w w:val="11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383838"/>
          <w:spacing w:val="-1"/>
          <w:w w:val="9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84848"/>
          <w:spacing w:val="-1"/>
          <w:w w:val="102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565757"/>
          <w:spacing w:val="-2"/>
          <w:w w:val="11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84848"/>
          <w:spacing w:val="-1"/>
          <w:w w:val="12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65757"/>
          <w:spacing w:val="0"/>
          <w:w w:val="9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-1"/>
          <w:w w:val="88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383838"/>
          <w:spacing w:val="-2"/>
          <w:w w:val="11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383838"/>
          <w:spacing w:val="-1"/>
          <w:w w:val="107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383838"/>
          <w:spacing w:val="-1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84848"/>
          <w:spacing w:val="-1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65757"/>
          <w:spacing w:val="-2"/>
          <w:w w:val="11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84848"/>
          <w:spacing w:val="-1"/>
          <w:w w:val="13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65757"/>
          <w:spacing w:val="-1"/>
          <w:w w:val="102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84848"/>
          <w:spacing w:val="0"/>
          <w:w w:val="11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72"/>
        <w:ind w:left="3130"/>
      </w:pPr>
      <w:r>
        <w:rPr>
          <w:rFonts w:cs="Times New Roman" w:hAnsi="Times New Roman" w:eastAsia="Times New Roman" w:ascii="Times New Roman"/>
          <w:color w:val="383838"/>
          <w:spacing w:val="0"/>
          <w:w w:val="132"/>
          <w:sz w:val="16"/>
          <w:szCs w:val="16"/>
        </w:rPr>
        <w:t>•</w:t>
      </w:r>
      <w:r>
        <w:rPr>
          <w:rFonts w:cs="Times New Roman" w:hAnsi="Times New Roman" w:eastAsia="Times New Roman" w:ascii="Times New Roman"/>
          <w:color w:val="383838"/>
          <w:spacing w:val="0"/>
          <w:w w:val="13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383838"/>
          <w:spacing w:val="12"/>
          <w:w w:val="13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383838"/>
          <w:spacing w:val="3"/>
          <w:w w:val="68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color w:val="484848"/>
          <w:spacing w:val="4"/>
          <w:w w:val="115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color w:val="383838"/>
          <w:spacing w:val="4"/>
          <w:w w:val="115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color w:val="484848"/>
          <w:spacing w:val="0"/>
          <w:w w:val="111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color w:val="484848"/>
          <w:spacing w:val="1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383838"/>
          <w:spacing w:val="0"/>
          <w:w w:val="41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color w:val="383838"/>
          <w:spacing w:val="0"/>
          <w:w w:val="41"/>
          <w:sz w:val="16"/>
          <w:szCs w:val="16"/>
        </w:rPr>
        <w:t>    </w:t>
      </w:r>
      <w:r>
        <w:rPr>
          <w:rFonts w:cs="Times New Roman" w:hAnsi="Times New Roman" w:eastAsia="Times New Roman" w:ascii="Times New Roman"/>
          <w:color w:val="383838"/>
          <w:spacing w:val="5"/>
          <w:w w:val="4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484848"/>
          <w:spacing w:val="-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83838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383838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383838"/>
          <w:spacing w:val="-2"/>
          <w:w w:val="112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484848"/>
          <w:spacing w:val="-2"/>
          <w:w w:val="112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383838"/>
          <w:spacing w:val="-1"/>
          <w:w w:val="88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383838"/>
          <w:spacing w:val="-1"/>
          <w:w w:val="11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84848"/>
          <w:spacing w:val="-1"/>
          <w:w w:val="9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84848"/>
          <w:spacing w:val="-2"/>
          <w:w w:val="12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383838"/>
          <w:spacing w:val="-1"/>
          <w:w w:val="13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83838"/>
          <w:spacing w:val="-1"/>
          <w:w w:val="9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84848"/>
          <w:spacing w:val="-1"/>
          <w:w w:val="97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83838"/>
          <w:spacing w:val="-2"/>
          <w:w w:val="11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84848"/>
          <w:spacing w:val="0"/>
          <w:w w:val="9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-1"/>
          <w:w w:val="11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65757"/>
          <w:spacing w:val="-1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84848"/>
          <w:spacing w:val="-1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65757"/>
          <w:spacing w:val="-2"/>
          <w:w w:val="10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383838"/>
          <w:spacing w:val="-1"/>
          <w:w w:val="9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84848"/>
          <w:spacing w:val="-1"/>
          <w:w w:val="107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565757"/>
          <w:spacing w:val="-1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383838"/>
          <w:spacing w:val="0"/>
          <w:w w:val="97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53"/>
        <w:ind w:left="3130"/>
      </w:pPr>
      <w:r>
        <w:rPr>
          <w:rFonts w:cs="Times New Roman" w:hAnsi="Times New Roman" w:eastAsia="Times New Roman" w:ascii="Times New Roman"/>
          <w:color w:val="212323"/>
          <w:spacing w:val="0"/>
          <w:w w:val="100"/>
          <w:sz w:val="16"/>
          <w:szCs w:val="16"/>
        </w:rPr>
        <w:t>•</w:t>
      </w:r>
      <w:r>
        <w:rPr>
          <w:rFonts w:cs="Times New Roman" w:hAnsi="Times New Roman" w:eastAsia="Times New Roman" w:ascii="Times New Roman"/>
          <w:color w:val="212323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color w:val="212323"/>
          <w:spacing w:val="21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383838"/>
          <w:spacing w:val="3"/>
          <w:w w:val="68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color w:val="565757"/>
          <w:spacing w:val="3"/>
          <w:w w:val="124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color w:val="565757"/>
          <w:spacing w:val="3"/>
          <w:w w:val="124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color w:val="484848"/>
          <w:spacing w:val="3"/>
          <w:w w:val="11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color w:val="484848"/>
          <w:spacing w:val="4"/>
          <w:w w:val="115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color w:val="484848"/>
          <w:spacing w:val="0"/>
          <w:w w:val="18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color w:val="484848"/>
          <w:spacing w:val="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565757"/>
          <w:spacing w:val="0"/>
          <w:w w:val="41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color w:val="565757"/>
          <w:spacing w:val="0"/>
          <w:w w:val="41"/>
          <w:sz w:val="16"/>
          <w:szCs w:val="16"/>
        </w:rPr>
        <w:t>    </w:t>
      </w:r>
      <w:r>
        <w:rPr>
          <w:rFonts w:cs="Times New Roman" w:hAnsi="Times New Roman" w:eastAsia="Times New Roman" w:ascii="Times New Roman"/>
          <w:color w:val="565757"/>
          <w:spacing w:val="10"/>
          <w:w w:val="4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484848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565757"/>
          <w:spacing w:val="-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484848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-2"/>
          <w:w w:val="10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84848"/>
          <w:spacing w:val="-1"/>
          <w:w w:val="107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565757"/>
          <w:spacing w:val="-2"/>
          <w:w w:val="112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383838"/>
          <w:spacing w:val="-1"/>
          <w:w w:val="97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383838"/>
          <w:spacing w:val="-1"/>
          <w:w w:val="9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65757"/>
          <w:spacing w:val="-1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65757"/>
          <w:spacing w:val="-2"/>
          <w:w w:val="12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84848"/>
          <w:spacing w:val="-1"/>
          <w:w w:val="10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84848"/>
          <w:spacing w:val="-1"/>
          <w:w w:val="14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84848"/>
          <w:spacing w:val="0"/>
          <w:w w:val="9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-1"/>
          <w:w w:val="11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84848"/>
          <w:spacing w:val="-1"/>
          <w:w w:val="9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84848"/>
          <w:spacing w:val="-1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65757"/>
          <w:spacing w:val="-2"/>
          <w:w w:val="10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84848"/>
          <w:spacing w:val="-2"/>
          <w:w w:val="117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484848"/>
          <w:spacing w:val="-1"/>
          <w:w w:val="13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84848"/>
          <w:spacing w:val="-1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84848"/>
          <w:spacing w:val="0"/>
          <w:w w:val="102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67"/>
        <w:ind w:left="3125"/>
      </w:pPr>
      <w:r>
        <w:rPr>
          <w:rFonts w:cs="Times New Roman" w:hAnsi="Times New Roman" w:eastAsia="Times New Roman" w:ascii="Times New Roman"/>
          <w:color w:val="383838"/>
          <w:spacing w:val="0"/>
          <w:w w:val="132"/>
          <w:sz w:val="16"/>
          <w:szCs w:val="16"/>
        </w:rPr>
        <w:t>•</w:t>
      </w:r>
      <w:r>
        <w:rPr>
          <w:rFonts w:cs="Times New Roman" w:hAnsi="Times New Roman" w:eastAsia="Times New Roman" w:ascii="Times New Roman"/>
          <w:color w:val="383838"/>
          <w:spacing w:val="0"/>
          <w:w w:val="13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383838"/>
          <w:spacing w:val="17"/>
          <w:w w:val="13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383838"/>
          <w:spacing w:val="4"/>
          <w:w w:val="8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color w:val="484848"/>
          <w:spacing w:val="0"/>
          <w:w w:val="13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color w:val="484848"/>
          <w:spacing w:val="7"/>
          <w:w w:val="13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color w:val="484848"/>
          <w:spacing w:val="4"/>
          <w:w w:val="109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color w:val="383838"/>
          <w:spacing w:val="0"/>
          <w:w w:val="193"/>
          <w:sz w:val="16"/>
          <w:szCs w:val="16"/>
        </w:rPr>
        <w:t>ll</w:t>
      </w:r>
      <w:r>
        <w:rPr>
          <w:rFonts w:cs="Times New Roman" w:hAnsi="Times New Roman" w:eastAsia="Times New Roman" w:ascii="Times New Roman"/>
          <w:color w:val="383838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color w:val="383838"/>
          <w:spacing w:val="7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484848"/>
          <w:spacing w:val="0"/>
          <w:w w:val="41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color w:val="484848"/>
          <w:spacing w:val="0"/>
          <w:w w:val="41"/>
          <w:sz w:val="16"/>
          <w:szCs w:val="16"/>
        </w:rPr>
        <w:t>    </w:t>
      </w:r>
      <w:r>
        <w:rPr>
          <w:rFonts w:cs="Times New Roman" w:hAnsi="Times New Roman" w:eastAsia="Times New Roman" w:ascii="Times New Roman"/>
          <w:color w:val="484848"/>
          <w:spacing w:val="10"/>
          <w:w w:val="4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383838"/>
          <w:spacing w:val="-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383838"/>
          <w:spacing w:val="-2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565757"/>
          <w:spacing w:val="-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383838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383838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484848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484848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9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84848"/>
          <w:spacing w:val="-1"/>
          <w:w w:val="14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83838"/>
          <w:spacing w:val="-2"/>
          <w:w w:val="112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383838"/>
          <w:spacing w:val="-2"/>
          <w:w w:val="112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65757"/>
          <w:spacing w:val="-2"/>
          <w:w w:val="10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84848"/>
          <w:spacing w:val="-1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84848"/>
          <w:spacing w:val="-1"/>
          <w:w w:val="13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84848"/>
          <w:spacing w:val="0"/>
          <w:w w:val="9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-1"/>
          <w:w w:val="9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84848"/>
          <w:spacing w:val="0"/>
          <w:w w:val="11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84848"/>
          <w:spacing w:val="-3"/>
          <w:w w:val="11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84848"/>
          <w:spacing w:val="-1"/>
          <w:w w:val="102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83838"/>
          <w:spacing w:val="0"/>
          <w:w w:val="97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383838"/>
          <w:spacing w:val="-2"/>
          <w:w w:val="97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484848"/>
          <w:spacing w:val="-1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84848"/>
          <w:spacing w:val="0"/>
          <w:w w:val="102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63"/>
        <w:ind w:left="3125"/>
      </w:pPr>
      <w:r>
        <w:rPr>
          <w:rFonts w:cs="Times New Roman" w:hAnsi="Times New Roman" w:eastAsia="Times New Roman" w:ascii="Times New Roman"/>
          <w:color w:val="383838"/>
          <w:spacing w:val="0"/>
          <w:w w:val="132"/>
          <w:sz w:val="16"/>
          <w:szCs w:val="16"/>
        </w:rPr>
        <w:t>•</w:t>
      </w:r>
      <w:r>
        <w:rPr>
          <w:rFonts w:cs="Times New Roman" w:hAnsi="Times New Roman" w:eastAsia="Times New Roman" w:ascii="Times New Roman"/>
          <w:color w:val="383838"/>
          <w:spacing w:val="0"/>
          <w:w w:val="13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383838"/>
          <w:spacing w:val="12"/>
          <w:w w:val="13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383838"/>
          <w:spacing w:val="3"/>
          <w:w w:val="9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color w:val="484848"/>
          <w:spacing w:val="3"/>
          <w:w w:val="104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color w:val="383838"/>
          <w:spacing w:val="7"/>
          <w:w w:val="213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color w:val="383838"/>
          <w:spacing w:val="4"/>
          <w:w w:val="115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color w:val="383838"/>
          <w:spacing w:val="4"/>
          <w:w w:val="121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color w:val="565757"/>
          <w:spacing w:val="4"/>
          <w:w w:val="11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color w:val="484848"/>
          <w:spacing w:val="4"/>
          <w:w w:val="19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color w:val="484848"/>
          <w:spacing w:val="0"/>
          <w:w w:val="104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color w:val="484848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565757"/>
          <w:spacing w:val="0"/>
          <w:w w:val="41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color w:val="565757"/>
          <w:spacing w:val="0"/>
          <w:w w:val="41"/>
          <w:sz w:val="16"/>
          <w:szCs w:val="16"/>
        </w:rPr>
        <w:t>    </w:t>
      </w:r>
      <w:r>
        <w:rPr>
          <w:rFonts w:cs="Times New Roman" w:hAnsi="Times New Roman" w:eastAsia="Times New Roman" w:ascii="Times New Roman"/>
          <w:color w:val="565757"/>
          <w:spacing w:val="10"/>
          <w:w w:val="4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65757"/>
          <w:spacing w:val="-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484848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65757"/>
          <w:spacing w:val="-1"/>
          <w:w w:val="14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83838"/>
          <w:spacing w:val="-1"/>
          <w:w w:val="107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484848"/>
          <w:spacing w:val="-2"/>
          <w:w w:val="112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65757"/>
          <w:spacing w:val="-1"/>
          <w:w w:val="9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383838"/>
          <w:spacing w:val="-1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383838"/>
          <w:spacing w:val="-1"/>
          <w:w w:val="13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83838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383838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-1"/>
          <w:w w:val="83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color w:val="484848"/>
          <w:spacing w:val="-2"/>
          <w:w w:val="117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color w:val="565757"/>
          <w:spacing w:val="0"/>
          <w:w w:val="105"/>
          <w:sz w:val="20"/>
          <w:szCs w:val="20"/>
        </w:rPr>
        <w:t>%</w:t>
      </w:r>
      <w:r>
        <w:rPr>
          <w:rFonts w:cs="Times New Roman" w:hAnsi="Times New Roman" w:eastAsia="Times New Roman" w:ascii="Times New Roman"/>
          <w:color w:val="565757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484848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84848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484848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383838"/>
          <w:spacing w:val="-1"/>
          <w:w w:val="97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484848"/>
          <w:spacing w:val="0"/>
          <w:w w:val="10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84848"/>
          <w:spacing w:val="-2"/>
          <w:w w:val="105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84848"/>
          <w:spacing w:val="0"/>
          <w:w w:val="9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43"/>
        <w:ind w:left="3125"/>
      </w:pPr>
      <w:r>
        <w:rPr>
          <w:rFonts w:cs="Times New Roman" w:hAnsi="Times New Roman" w:eastAsia="Times New Roman" w:ascii="Times New Roman"/>
          <w:color w:val="383838"/>
          <w:spacing w:val="0"/>
          <w:w w:val="132"/>
          <w:sz w:val="16"/>
          <w:szCs w:val="16"/>
        </w:rPr>
        <w:t>•</w:t>
      </w:r>
      <w:r>
        <w:rPr>
          <w:rFonts w:cs="Times New Roman" w:hAnsi="Times New Roman" w:eastAsia="Times New Roman" w:ascii="Times New Roman"/>
          <w:color w:val="383838"/>
          <w:spacing w:val="0"/>
          <w:w w:val="13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383838"/>
          <w:spacing w:val="12"/>
          <w:w w:val="13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383838"/>
          <w:spacing w:val="3"/>
          <w:w w:val="9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color w:val="383838"/>
          <w:spacing w:val="3"/>
          <w:w w:val="104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color w:val="383838"/>
          <w:spacing w:val="4"/>
          <w:w w:val="115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color w:val="484848"/>
          <w:spacing w:val="4"/>
          <w:w w:val="109"/>
          <w:sz w:val="16"/>
          <w:szCs w:val="16"/>
        </w:rPr>
        <w:t>2</w:t>
      </w:r>
      <w:r>
        <w:rPr>
          <w:rFonts w:cs="Times New Roman" w:hAnsi="Times New Roman" w:eastAsia="Times New Roman" w:ascii="Times New Roman"/>
          <w:color w:val="383838"/>
          <w:spacing w:val="3"/>
          <w:w w:val="104"/>
          <w:sz w:val="16"/>
          <w:szCs w:val="16"/>
        </w:rPr>
        <w:t>5</w:t>
      </w:r>
      <w:r>
        <w:rPr>
          <w:rFonts w:cs="Times New Roman" w:hAnsi="Times New Roman" w:eastAsia="Times New Roman" w:ascii="Times New Roman"/>
          <w:color w:val="383838"/>
          <w:spacing w:val="4"/>
          <w:w w:val="121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color w:val="383838"/>
          <w:spacing w:val="3"/>
          <w:w w:val="11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color w:val="383838"/>
          <w:spacing w:val="4"/>
          <w:w w:val="182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color w:val="484848"/>
          <w:spacing w:val="0"/>
          <w:w w:val="104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color w:val="484848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565757"/>
          <w:spacing w:val="0"/>
          <w:w w:val="52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color w:val="565757"/>
          <w:spacing w:val="0"/>
          <w:w w:val="52"/>
          <w:sz w:val="16"/>
          <w:szCs w:val="16"/>
        </w:rPr>
        <w:t>   </w:t>
      </w:r>
      <w:r>
        <w:rPr>
          <w:rFonts w:cs="Times New Roman" w:hAnsi="Times New Roman" w:eastAsia="Times New Roman" w:ascii="Times New Roman"/>
          <w:color w:val="565757"/>
          <w:spacing w:val="4"/>
          <w:w w:val="5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484848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2"/>
          <w:w w:val="10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84848"/>
          <w:spacing w:val="-1"/>
          <w:w w:val="10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83838"/>
          <w:spacing w:val="-1"/>
          <w:w w:val="109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383838"/>
          <w:spacing w:val="-2"/>
          <w:w w:val="109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65757"/>
          <w:spacing w:val="-1"/>
          <w:w w:val="10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383838"/>
          <w:spacing w:val="-2"/>
          <w:w w:val="10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84848"/>
          <w:spacing w:val="-1"/>
          <w:w w:val="10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83838"/>
          <w:spacing w:val="0"/>
          <w:w w:val="10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383838"/>
          <w:spacing w:val="29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484848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83838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383838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-2"/>
          <w:w w:val="82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color w:val="484848"/>
          <w:spacing w:val="0"/>
          <w:w w:val="82"/>
          <w:sz w:val="20"/>
          <w:szCs w:val="20"/>
        </w:rPr>
        <w:t>5</w:t>
      </w:r>
      <w:r>
        <w:rPr>
          <w:rFonts w:cs="Times New Roman" w:hAnsi="Times New Roman" w:eastAsia="Times New Roman" w:ascii="Times New Roman"/>
          <w:color w:val="484848"/>
          <w:spacing w:val="18"/>
          <w:w w:val="82"/>
          <w:sz w:val="20"/>
          <w:szCs w:val="20"/>
        </w:rPr>
        <w:t> </w:t>
      </w:r>
      <w:r>
        <w:rPr>
          <w:rFonts w:cs="Arial" w:hAnsi="Arial" w:eastAsia="Arial" w:ascii="Arial"/>
          <w:color w:val="565757"/>
          <w:spacing w:val="0"/>
          <w:w w:val="82"/>
          <w:sz w:val="22"/>
          <w:szCs w:val="22"/>
        </w:rPr>
        <w:t>%</w:t>
      </w:r>
      <w:r>
        <w:rPr>
          <w:rFonts w:cs="Arial" w:hAnsi="Arial" w:eastAsia="Arial" w:ascii="Arial"/>
          <w:color w:val="565757"/>
          <w:spacing w:val="15"/>
          <w:w w:val="8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83838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383838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84848"/>
          <w:spacing w:val="-3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383838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383838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383838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83838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383838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383838"/>
          <w:spacing w:val="-2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65757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59"/>
        <w:ind w:left="3125"/>
      </w:pPr>
      <w:r>
        <w:rPr>
          <w:rFonts w:cs="Times New Roman" w:hAnsi="Times New Roman" w:eastAsia="Times New Roman" w:ascii="Times New Roman"/>
          <w:color w:val="212323"/>
          <w:spacing w:val="0"/>
          <w:w w:val="132"/>
          <w:sz w:val="16"/>
          <w:szCs w:val="16"/>
        </w:rPr>
        <w:t>•</w:t>
      </w:r>
      <w:r>
        <w:rPr>
          <w:rFonts w:cs="Times New Roman" w:hAnsi="Times New Roman" w:eastAsia="Times New Roman" w:ascii="Times New Roman"/>
          <w:color w:val="212323"/>
          <w:spacing w:val="0"/>
          <w:w w:val="13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212323"/>
          <w:spacing w:val="17"/>
          <w:w w:val="13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383838"/>
          <w:spacing w:val="4"/>
          <w:w w:val="100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color w:val="565757"/>
          <w:spacing w:val="1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383838"/>
          <w:spacing w:val="3"/>
          <w:w w:val="7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color w:val="383838"/>
          <w:spacing w:val="3"/>
          <w:w w:val="104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color w:val="383838"/>
          <w:spacing w:val="4"/>
          <w:w w:val="11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color w:val="484848"/>
          <w:spacing w:val="3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color w:val="383838"/>
          <w:spacing w:val="4"/>
          <w:w w:val="164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color w:val="484848"/>
          <w:spacing w:val="4"/>
          <w:w w:val="115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color w:val="383838"/>
          <w:spacing w:val="4"/>
          <w:w w:val="164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color w:val="383838"/>
          <w:spacing w:val="3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color w:val="383838"/>
          <w:spacing w:val="0"/>
          <w:w w:val="11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color w:val="383838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484848"/>
          <w:spacing w:val="0"/>
          <w:w w:val="41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color w:val="484848"/>
          <w:spacing w:val="0"/>
          <w:w w:val="41"/>
          <w:sz w:val="16"/>
          <w:szCs w:val="16"/>
        </w:rPr>
        <w:t>    </w:t>
      </w:r>
      <w:r>
        <w:rPr>
          <w:rFonts w:cs="Times New Roman" w:hAnsi="Times New Roman" w:eastAsia="Times New Roman" w:ascii="Times New Roman"/>
          <w:color w:val="484848"/>
          <w:spacing w:val="5"/>
          <w:w w:val="4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484848"/>
          <w:spacing w:val="-3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484848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565757"/>
          <w:spacing w:val="-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383838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383838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484848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0"/>
          <w:w w:val="98"/>
          <w:sz w:val="20"/>
          <w:szCs w:val="20"/>
        </w:rPr>
        <w:t>ful</w:t>
      </w:r>
      <w:r>
        <w:rPr>
          <w:rFonts w:cs="Times New Roman" w:hAnsi="Times New Roman" w:eastAsia="Times New Roman" w:ascii="Times New Roman"/>
          <w:color w:val="383838"/>
          <w:spacing w:val="-3"/>
          <w:w w:val="98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383838"/>
          <w:spacing w:val="-1"/>
          <w:w w:val="110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color w:val="565757"/>
          <w:spacing w:val="-1"/>
          <w:w w:val="13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83838"/>
          <w:spacing w:val="-1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84848"/>
          <w:spacing w:val="-3"/>
          <w:w w:val="107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65757"/>
          <w:spacing w:val="0"/>
          <w:w w:val="9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0"/>
          <w:w w:val="107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484848"/>
          <w:spacing w:val="-3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84848"/>
          <w:spacing w:val="-1"/>
          <w:w w:val="107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65757"/>
          <w:spacing w:val="-1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383838"/>
          <w:spacing w:val="-1"/>
          <w:w w:val="11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84848"/>
          <w:spacing w:val="-1"/>
          <w:w w:val="97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565757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65757"/>
          <w:spacing w:val="-2"/>
          <w:w w:val="11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84848"/>
          <w:spacing w:val="-1"/>
          <w:w w:val="107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383838"/>
          <w:spacing w:val="-2"/>
          <w:w w:val="112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65757"/>
          <w:spacing w:val="-2"/>
          <w:w w:val="12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65757"/>
          <w:spacing w:val="-1"/>
          <w:w w:val="12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65757"/>
          <w:spacing w:val="-1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67"/>
        <w:ind w:left="3125"/>
      </w:pPr>
      <w:r>
        <w:rPr>
          <w:rFonts w:cs="Times New Roman" w:hAnsi="Times New Roman" w:eastAsia="Times New Roman" w:ascii="Times New Roman"/>
          <w:color w:val="212323"/>
          <w:spacing w:val="0"/>
          <w:w w:val="100"/>
          <w:sz w:val="16"/>
          <w:szCs w:val="16"/>
        </w:rPr>
        <w:t>•</w:t>
      </w:r>
      <w:r>
        <w:rPr>
          <w:rFonts w:cs="Times New Roman" w:hAnsi="Times New Roman" w:eastAsia="Times New Roman" w:ascii="Times New Roman"/>
          <w:color w:val="212323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color w:val="212323"/>
          <w:spacing w:val="21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383838"/>
          <w:spacing w:val="3"/>
          <w:w w:val="104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color w:val="565757"/>
          <w:spacing w:val="2"/>
          <w:w w:val="150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color w:val="383838"/>
          <w:spacing w:val="4"/>
          <w:w w:val="88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color w:val="484848"/>
          <w:spacing w:val="4"/>
          <w:w w:val="11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color w:val="484848"/>
          <w:spacing w:val="4"/>
          <w:w w:val="109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color w:val="484848"/>
          <w:spacing w:val="3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color w:val="484848"/>
          <w:spacing w:val="4"/>
          <w:w w:val="173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color w:val="383838"/>
          <w:spacing w:val="3"/>
          <w:w w:val="104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color w:val="484848"/>
          <w:spacing w:val="4"/>
          <w:w w:val="173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color w:val="383838"/>
          <w:spacing w:val="4"/>
          <w:w w:val="13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color w:val="383838"/>
          <w:spacing w:val="0"/>
          <w:w w:val="11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color w:val="383838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color w:val="383838"/>
          <w:spacing w:val="-6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484848"/>
          <w:spacing w:val="0"/>
          <w:w w:val="31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color w:val="484848"/>
          <w:spacing w:val="0"/>
          <w:w w:val="31"/>
          <w:sz w:val="16"/>
          <w:szCs w:val="16"/>
        </w:rPr>
        <w:t>      </w:t>
      </w:r>
      <w:r>
        <w:rPr>
          <w:rFonts w:cs="Times New Roman" w:hAnsi="Times New Roman" w:eastAsia="Times New Roman" w:ascii="Times New Roman"/>
          <w:color w:val="484848"/>
          <w:spacing w:val="5"/>
          <w:w w:val="3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484848"/>
          <w:spacing w:val="-3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484848"/>
          <w:spacing w:val="-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484848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02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565757"/>
          <w:spacing w:val="-2"/>
          <w:w w:val="12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84848"/>
          <w:spacing w:val="-1"/>
          <w:w w:val="11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84848"/>
          <w:spacing w:val="-1"/>
          <w:w w:val="13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212323"/>
          <w:spacing w:val="-1"/>
          <w:w w:val="102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color w:val="484848"/>
          <w:spacing w:val="-1"/>
          <w:w w:val="14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84848"/>
          <w:spacing w:val="0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84848"/>
          <w:spacing w:val="-3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484848"/>
          <w:spacing w:val="0"/>
          <w:w w:val="9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0"/>
          <w:w w:val="107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484848"/>
          <w:spacing w:val="-3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383838"/>
          <w:spacing w:val="-1"/>
          <w:w w:val="107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65757"/>
          <w:spacing w:val="-1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383838"/>
          <w:spacing w:val="-1"/>
          <w:w w:val="11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84848"/>
          <w:spacing w:val="-1"/>
          <w:w w:val="102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383838"/>
          <w:spacing w:val="-1"/>
          <w:w w:val="11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65757"/>
          <w:spacing w:val="-2"/>
          <w:w w:val="11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84848"/>
          <w:spacing w:val="-2"/>
          <w:w w:val="112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484848"/>
          <w:spacing w:val="-2"/>
          <w:w w:val="112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65757"/>
          <w:spacing w:val="-39"/>
          <w:w w:val="5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65757"/>
          <w:spacing w:val="-3"/>
          <w:w w:val="29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65757"/>
          <w:spacing w:val="-1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0"/>
          <w:w w:val="9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63"/>
        <w:ind w:left="3125"/>
      </w:pPr>
      <w:r>
        <w:rPr>
          <w:rFonts w:cs="Times New Roman" w:hAnsi="Times New Roman" w:eastAsia="Times New Roman" w:ascii="Times New Roman"/>
          <w:color w:val="383838"/>
          <w:spacing w:val="0"/>
          <w:w w:val="100"/>
          <w:sz w:val="16"/>
          <w:szCs w:val="16"/>
        </w:rPr>
        <w:t>•</w:t>
      </w:r>
      <w:r>
        <w:rPr>
          <w:rFonts w:cs="Times New Roman" w:hAnsi="Times New Roman" w:eastAsia="Times New Roman" w:ascii="Times New Roman"/>
          <w:color w:val="383838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color w:val="383838"/>
          <w:spacing w:val="21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383838"/>
          <w:spacing w:val="3"/>
          <w:w w:val="68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color w:val="383838"/>
          <w:spacing w:val="4"/>
          <w:w w:val="109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color w:val="383838"/>
          <w:spacing w:val="3"/>
          <w:w w:val="198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color w:val="383838"/>
          <w:spacing w:val="3"/>
          <w:w w:val="141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color w:val="484848"/>
          <w:spacing w:val="3"/>
          <w:w w:val="198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color w:val="484848"/>
          <w:spacing w:val="4"/>
          <w:w w:val="14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color w:val="484848"/>
          <w:spacing w:val="3"/>
          <w:w w:val="17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color w:val="484848"/>
          <w:spacing w:val="0"/>
          <w:w w:val="11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color w:val="484848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565757"/>
          <w:spacing w:val="0"/>
          <w:w w:val="52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color w:val="565757"/>
          <w:spacing w:val="0"/>
          <w:w w:val="52"/>
          <w:sz w:val="16"/>
          <w:szCs w:val="16"/>
        </w:rPr>
        <w:t>   </w:t>
      </w:r>
      <w:r>
        <w:rPr>
          <w:rFonts w:cs="Times New Roman" w:hAnsi="Times New Roman" w:eastAsia="Times New Roman" w:ascii="Times New Roman"/>
          <w:color w:val="565757"/>
          <w:spacing w:val="9"/>
          <w:w w:val="5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383838"/>
          <w:spacing w:val="-2"/>
          <w:w w:val="10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83838"/>
          <w:spacing w:val="-2"/>
          <w:w w:val="112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484848"/>
          <w:spacing w:val="-1"/>
          <w:w w:val="14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83838"/>
          <w:spacing w:val="-1"/>
          <w:w w:val="102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color w:val="484848"/>
          <w:spacing w:val="-1"/>
          <w:w w:val="97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84848"/>
          <w:spacing w:val="-11"/>
          <w:w w:val="117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484848"/>
          <w:spacing w:val="-1"/>
          <w:w w:val="88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color w:val="565757"/>
          <w:spacing w:val="-2"/>
          <w:w w:val="107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84848"/>
          <w:spacing w:val="-1"/>
          <w:w w:val="13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65757"/>
          <w:spacing w:val="-2"/>
          <w:w w:val="12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65757"/>
          <w:spacing w:val="-1"/>
          <w:w w:val="12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65757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-1"/>
          <w:w w:val="106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83838"/>
          <w:spacing w:val="-2"/>
          <w:w w:val="112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383838"/>
          <w:spacing w:val="-1"/>
          <w:w w:val="11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84848"/>
          <w:spacing w:val="-1"/>
          <w:w w:val="12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83838"/>
          <w:spacing w:val="-1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84848"/>
          <w:spacing w:val="-1"/>
          <w:w w:val="102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84848"/>
          <w:spacing w:val="0"/>
          <w:w w:val="11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67"/>
        <w:ind w:left="3125"/>
      </w:pPr>
      <w:r>
        <w:rPr>
          <w:rFonts w:cs="Times New Roman" w:hAnsi="Times New Roman" w:eastAsia="Times New Roman" w:ascii="Times New Roman"/>
          <w:color w:val="383838"/>
          <w:spacing w:val="0"/>
          <w:w w:val="100"/>
          <w:sz w:val="16"/>
          <w:szCs w:val="16"/>
        </w:rPr>
        <w:t>•</w:t>
      </w:r>
      <w:r>
        <w:rPr>
          <w:rFonts w:cs="Times New Roman" w:hAnsi="Times New Roman" w:eastAsia="Times New Roman" w:ascii="Times New Roman"/>
          <w:color w:val="383838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color w:val="383838"/>
          <w:spacing w:val="21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383838"/>
          <w:spacing w:val="3"/>
          <w:w w:val="78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color w:val="383838"/>
          <w:spacing w:val="3"/>
          <w:w w:val="104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color w:val="383838"/>
          <w:spacing w:val="4"/>
          <w:w w:val="109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color w:val="212323"/>
          <w:spacing w:val="5"/>
          <w:w w:val="85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color w:val="383838"/>
          <w:spacing w:val="2"/>
          <w:w w:val="150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color w:val="383838"/>
          <w:spacing w:val="5"/>
          <w:w w:val="99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color w:val="383838"/>
          <w:spacing w:val="3"/>
          <w:w w:val="104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color w:val="383838"/>
          <w:spacing w:val="4"/>
          <w:w w:val="13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color w:val="383838"/>
          <w:spacing w:val="3"/>
          <w:w w:val="156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color w:val="383838"/>
          <w:spacing w:val="0"/>
          <w:w w:val="11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color w:val="383838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color w:val="383838"/>
          <w:spacing w:val="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565757"/>
          <w:spacing w:val="0"/>
          <w:w w:val="41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color w:val="565757"/>
          <w:spacing w:val="0"/>
          <w:w w:val="41"/>
          <w:sz w:val="16"/>
          <w:szCs w:val="16"/>
        </w:rPr>
        <w:t>    </w:t>
      </w:r>
      <w:r>
        <w:rPr>
          <w:rFonts w:cs="Times New Roman" w:hAnsi="Times New Roman" w:eastAsia="Times New Roman" w:ascii="Times New Roman"/>
          <w:color w:val="565757"/>
          <w:spacing w:val="5"/>
          <w:w w:val="4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383838"/>
          <w:spacing w:val="-1"/>
          <w:w w:val="10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84848"/>
          <w:spacing w:val="-2"/>
          <w:w w:val="105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83838"/>
          <w:spacing w:val="-1"/>
          <w:w w:val="105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83838"/>
          <w:spacing w:val="0"/>
          <w:w w:val="105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383838"/>
          <w:spacing w:val="2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383838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383838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-1"/>
          <w:w w:val="116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484848"/>
          <w:spacing w:val="-1"/>
          <w:w w:val="116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83838"/>
          <w:spacing w:val="-1"/>
          <w:w w:val="11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383838"/>
          <w:spacing w:val="-1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84848"/>
          <w:spacing w:val="0"/>
          <w:w w:val="116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484848"/>
          <w:spacing w:val="-14"/>
          <w:w w:val="11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-1"/>
          <w:w w:val="9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84848"/>
          <w:spacing w:val="-1"/>
          <w:w w:val="97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84848"/>
          <w:spacing w:val="-2"/>
          <w:w w:val="107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84848"/>
          <w:spacing w:val="-1"/>
          <w:w w:val="14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63"/>
        <w:ind w:left="3125"/>
      </w:pPr>
      <w:r>
        <w:rPr>
          <w:rFonts w:cs="Times New Roman" w:hAnsi="Times New Roman" w:eastAsia="Times New Roman" w:ascii="Times New Roman"/>
          <w:color w:val="565757"/>
          <w:spacing w:val="0"/>
          <w:w w:val="132"/>
          <w:sz w:val="16"/>
          <w:szCs w:val="16"/>
        </w:rPr>
        <w:t>•</w:t>
      </w:r>
      <w:r>
        <w:rPr>
          <w:rFonts w:cs="Times New Roman" w:hAnsi="Times New Roman" w:eastAsia="Times New Roman" w:ascii="Times New Roman"/>
          <w:color w:val="565757"/>
          <w:spacing w:val="0"/>
          <w:w w:val="13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565757"/>
          <w:spacing w:val="17"/>
          <w:w w:val="13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383838"/>
          <w:spacing w:val="3"/>
          <w:w w:val="78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color w:val="383838"/>
          <w:spacing w:val="3"/>
          <w:w w:val="104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color w:val="484848"/>
          <w:spacing w:val="4"/>
          <w:w w:val="109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color w:val="383838"/>
          <w:spacing w:val="4"/>
          <w:w w:val="115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color w:val="383838"/>
          <w:spacing w:val="0"/>
          <w:w w:val="12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color w:val="383838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color w:val="383838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565757"/>
          <w:spacing w:val="0"/>
          <w:w w:val="41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color w:val="565757"/>
          <w:spacing w:val="0"/>
          <w:w w:val="41"/>
          <w:sz w:val="16"/>
          <w:szCs w:val="16"/>
        </w:rPr>
        <w:t>    </w:t>
      </w:r>
      <w:r>
        <w:rPr>
          <w:rFonts w:cs="Times New Roman" w:hAnsi="Times New Roman" w:eastAsia="Times New Roman" w:ascii="Times New Roman"/>
          <w:color w:val="565757"/>
          <w:spacing w:val="5"/>
          <w:w w:val="4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484848"/>
          <w:spacing w:val="-2"/>
          <w:w w:val="10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84848"/>
          <w:spacing w:val="-1"/>
          <w:w w:val="14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83838"/>
          <w:spacing w:val="-1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84848"/>
          <w:spacing w:val="-3"/>
          <w:w w:val="10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484848"/>
          <w:spacing w:val="-2"/>
          <w:w w:val="13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84848"/>
          <w:spacing w:val="-1"/>
          <w:w w:val="12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84848"/>
          <w:spacing w:val="-1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84848"/>
          <w:spacing w:val="0"/>
          <w:w w:val="112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484848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484848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84848"/>
          <w:spacing w:val="-2"/>
          <w:w w:val="9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84848"/>
          <w:spacing w:val="-2"/>
          <w:w w:val="107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84848"/>
          <w:spacing w:val="-1"/>
          <w:w w:val="14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63"/>
        <w:ind w:left="3125"/>
      </w:pPr>
      <w:r>
        <w:rPr>
          <w:rFonts w:cs="Times New Roman" w:hAnsi="Times New Roman" w:eastAsia="Times New Roman" w:ascii="Times New Roman"/>
          <w:color w:val="383838"/>
          <w:spacing w:val="0"/>
          <w:w w:val="132"/>
          <w:sz w:val="16"/>
          <w:szCs w:val="16"/>
        </w:rPr>
        <w:t>•</w:t>
      </w:r>
      <w:r>
        <w:rPr>
          <w:rFonts w:cs="Times New Roman" w:hAnsi="Times New Roman" w:eastAsia="Times New Roman" w:ascii="Times New Roman"/>
          <w:color w:val="383838"/>
          <w:spacing w:val="0"/>
          <w:w w:val="13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383838"/>
          <w:spacing w:val="12"/>
          <w:w w:val="13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383838"/>
          <w:spacing w:val="4"/>
          <w:w w:val="93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color w:val="565757"/>
          <w:spacing w:val="3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color w:val="565757"/>
          <w:spacing w:val="4"/>
          <w:w w:val="173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color w:val="484848"/>
          <w:spacing w:val="4"/>
          <w:w w:val="133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color w:val="484848"/>
          <w:spacing w:val="4"/>
          <w:w w:val="109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color w:val="484848"/>
          <w:spacing w:val="4"/>
          <w:w w:val="121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color w:val="484848"/>
          <w:spacing w:val="4"/>
          <w:w w:val="13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color w:val="383838"/>
          <w:spacing w:val="0"/>
          <w:w w:val="167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color w:val="383838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color w:val="383838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565757"/>
          <w:spacing w:val="0"/>
          <w:w w:val="41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color w:val="565757"/>
          <w:spacing w:val="0"/>
          <w:w w:val="41"/>
          <w:sz w:val="16"/>
          <w:szCs w:val="16"/>
        </w:rPr>
        <w:t>    </w:t>
      </w:r>
      <w:r>
        <w:rPr>
          <w:rFonts w:cs="Times New Roman" w:hAnsi="Times New Roman" w:eastAsia="Times New Roman" w:ascii="Times New Roman"/>
          <w:color w:val="565757"/>
          <w:spacing w:val="5"/>
          <w:w w:val="4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484848"/>
          <w:spacing w:val="-2"/>
          <w:w w:val="11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84848"/>
          <w:spacing w:val="-1"/>
          <w:w w:val="111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65757"/>
          <w:spacing w:val="0"/>
          <w:w w:val="11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65757"/>
          <w:spacing w:val="-2"/>
          <w:w w:val="111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84848"/>
          <w:spacing w:val="-3"/>
          <w:w w:val="111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65757"/>
          <w:spacing w:val="-2"/>
          <w:w w:val="11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65757"/>
          <w:spacing w:val="-1"/>
          <w:w w:val="11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65757"/>
          <w:spacing w:val="-1"/>
          <w:w w:val="11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84848"/>
          <w:spacing w:val="0"/>
          <w:w w:val="111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484848"/>
          <w:spacing w:val="21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383838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383838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84848"/>
          <w:spacing w:val="-2"/>
          <w:w w:val="112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565757"/>
          <w:spacing w:val="-2"/>
          <w:w w:val="10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383838"/>
          <w:spacing w:val="-2"/>
          <w:w w:val="11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84848"/>
          <w:spacing w:val="-1"/>
          <w:w w:val="107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484848"/>
          <w:spacing w:val="-1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84848"/>
          <w:spacing w:val="-1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84848"/>
          <w:spacing w:val="0"/>
          <w:w w:val="97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72"/>
        <w:ind w:left="3120"/>
      </w:pPr>
      <w:r>
        <w:rPr>
          <w:rFonts w:cs="Arial" w:hAnsi="Arial" w:eastAsia="Arial" w:ascii="Arial"/>
          <w:color w:val="383838"/>
          <w:spacing w:val="0"/>
          <w:w w:val="156"/>
          <w:sz w:val="14"/>
          <w:szCs w:val="14"/>
        </w:rPr>
        <w:t>•</w:t>
      </w:r>
      <w:r>
        <w:rPr>
          <w:rFonts w:cs="Arial" w:hAnsi="Arial" w:eastAsia="Arial" w:ascii="Arial"/>
          <w:color w:val="383838"/>
          <w:spacing w:val="60"/>
          <w:w w:val="156"/>
          <w:sz w:val="14"/>
          <w:szCs w:val="14"/>
        </w:rPr>
        <w:t> </w:t>
      </w:r>
      <w:r>
        <w:rPr>
          <w:rFonts w:cs="Arial" w:hAnsi="Arial" w:eastAsia="Arial" w:ascii="Arial"/>
          <w:color w:val="383838"/>
          <w:spacing w:val="1"/>
          <w:w w:val="100"/>
          <w:sz w:val="14"/>
          <w:szCs w:val="14"/>
        </w:rPr>
        <w:t>P</w:t>
      </w:r>
      <w:r>
        <w:rPr>
          <w:rFonts w:cs="Arial" w:hAnsi="Arial" w:eastAsia="Arial" w:ascii="Arial"/>
          <w:color w:val="383838"/>
          <w:spacing w:val="0"/>
          <w:w w:val="100"/>
          <w:sz w:val="14"/>
          <w:szCs w:val="14"/>
        </w:rPr>
        <w:t>hD</w:t>
      </w:r>
      <w:r>
        <w:rPr>
          <w:rFonts w:cs="Arial" w:hAnsi="Arial" w:eastAsia="Arial" w:ascii="Arial"/>
          <w:color w:val="383838"/>
          <w:spacing w:val="0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383838"/>
          <w:spacing w:val="29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484848"/>
          <w:spacing w:val="0"/>
          <w:w w:val="49"/>
          <w:sz w:val="14"/>
          <w:szCs w:val="14"/>
        </w:rPr>
        <w:t>:</w:t>
      </w:r>
      <w:r>
        <w:rPr>
          <w:rFonts w:cs="Arial" w:hAnsi="Arial" w:eastAsia="Arial" w:ascii="Arial"/>
          <w:color w:val="484848"/>
          <w:spacing w:val="0"/>
          <w:w w:val="49"/>
          <w:sz w:val="14"/>
          <w:szCs w:val="14"/>
        </w:rPr>
        <w:t>   </w:t>
      </w:r>
      <w:r>
        <w:rPr>
          <w:rFonts w:cs="Arial" w:hAnsi="Arial" w:eastAsia="Arial" w:ascii="Arial"/>
          <w:color w:val="484848"/>
          <w:spacing w:val="16"/>
          <w:w w:val="49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65757"/>
          <w:spacing w:val="-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383838"/>
          <w:spacing w:val="-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83838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383838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94"/>
          <w:w w:val="227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565757"/>
          <w:spacing w:val="-1"/>
          <w:w w:val="8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65757"/>
          <w:spacing w:val="-2"/>
          <w:w w:val="121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383838"/>
          <w:spacing w:val="-1"/>
          <w:w w:val="107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383838"/>
          <w:spacing w:val="-1"/>
          <w:w w:val="11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484848"/>
          <w:spacing w:val="-25"/>
          <w:w w:val="11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65757"/>
          <w:spacing w:val="0"/>
          <w:w w:val="132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565757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2"/>
          <w:w w:val="106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383838"/>
          <w:spacing w:val="-1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84848"/>
          <w:spacing w:val="-1"/>
          <w:w w:val="106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83838"/>
          <w:spacing w:val="0"/>
          <w:w w:val="106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383838"/>
          <w:spacing w:val="25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-2"/>
          <w:w w:val="11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484848"/>
          <w:spacing w:val="-2"/>
          <w:w w:val="127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65757"/>
          <w:spacing w:val="-1"/>
          <w:w w:val="78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383838"/>
          <w:spacing w:val="-2"/>
          <w:w w:val="111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65757"/>
          <w:spacing w:val="-1"/>
          <w:w w:val="107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383838"/>
          <w:spacing w:val="-1"/>
          <w:w w:val="149"/>
          <w:sz w:val="20"/>
          <w:szCs w:val="20"/>
        </w:rPr>
        <w:t>'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58"/>
        <w:ind w:left="3120"/>
      </w:pPr>
      <w:r>
        <w:rPr>
          <w:rFonts w:cs="Times New Roman" w:hAnsi="Times New Roman" w:eastAsia="Times New Roman" w:ascii="Times New Roman"/>
          <w:color w:val="383838"/>
          <w:spacing w:val="0"/>
          <w:w w:val="132"/>
          <w:sz w:val="16"/>
          <w:szCs w:val="16"/>
        </w:rPr>
        <w:t>•</w:t>
      </w:r>
      <w:r>
        <w:rPr>
          <w:rFonts w:cs="Times New Roman" w:hAnsi="Times New Roman" w:eastAsia="Times New Roman" w:ascii="Times New Roman"/>
          <w:color w:val="383838"/>
          <w:spacing w:val="0"/>
          <w:w w:val="13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383838"/>
          <w:spacing w:val="12"/>
          <w:w w:val="13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383838"/>
          <w:spacing w:val="3"/>
          <w:w w:val="9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color w:val="484848"/>
          <w:spacing w:val="3"/>
          <w:w w:val="11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color w:val="383838"/>
          <w:spacing w:val="0"/>
          <w:w w:val="104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color w:val="383838"/>
          <w:spacing w:val="7"/>
          <w:w w:val="104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color w:val="383838"/>
          <w:spacing w:val="3"/>
          <w:w w:val="177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color w:val="383838"/>
          <w:spacing w:val="4"/>
          <w:w w:val="121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color w:val="383838"/>
          <w:spacing w:val="4"/>
          <w:w w:val="13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color w:val="383838"/>
          <w:spacing w:val="0"/>
          <w:w w:val="167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color w:val="383838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color w:val="383838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565757"/>
          <w:spacing w:val="0"/>
          <w:w w:val="41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color w:val="565757"/>
          <w:spacing w:val="0"/>
          <w:w w:val="41"/>
          <w:sz w:val="16"/>
          <w:szCs w:val="16"/>
        </w:rPr>
        <w:t>    </w:t>
      </w:r>
      <w:r>
        <w:rPr>
          <w:rFonts w:cs="Times New Roman" w:hAnsi="Times New Roman" w:eastAsia="Times New Roman" w:ascii="Times New Roman"/>
          <w:color w:val="565757"/>
          <w:spacing w:val="5"/>
          <w:w w:val="4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383838"/>
          <w:spacing w:val="-2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383838"/>
          <w:spacing w:val="-2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383838"/>
          <w:spacing w:val="-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484848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565757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383838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383838"/>
          <w:spacing w:val="-2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2"/>
          <w:w w:val="107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484848"/>
          <w:spacing w:val="-1"/>
          <w:w w:val="10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65757"/>
          <w:spacing w:val="-1"/>
          <w:w w:val="10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84848"/>
          <w:spacing w:val="0"/>
          <w:w w:val="107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84848"/>
          <w:spacing w:val="27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65757"/>
          <w:spacing w:val="-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484848"/>
          <w:spacing w:val="-3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383838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383838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07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65757"/>
          <w:spacing w:val="-1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-1"/>
          <w:w w:val="102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484848"/>
          <w:spacing w:val="-1"/>
          <w:w w:val="11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65757"/>
          <w:spacing w:val="-1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67"/>
        <w:ind w:left="3120"/>
      </w:pPr>
      <w:r>
        <w:rPr>
          <w:rFonts w:cs="Times New Roman" w:hAnsi="Times New Roman" w:eastAsia="Times New Roman" w:ascii="Times New Roman"/>
          <w:color w:val="383838"/>
          <w:spacing w:val="0"/>
          <w:w w:val="100"/>
          <w:sz w:val="16"/>
          <w:szCs w:val="16"/>
        </w:rPr>
        <w:t>•</w:t>
      </w:r>
      <w:r>
        <w:rPr>
          <w:rFonts w:cs="Times New Roman" w:hAnsi="Times New Roman" w:eastAsia="Times New Roman" w:ascii="Times New Roman"/>
          <w:color w:val="383838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color w:val="383838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484848"/>
          <w:spacing w:val="5"/>
          <w:w w:val="10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color w:val="565757"/>
          <w:spacing w:val="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383838"/>
          <w:spacing w:val="6"/>
          <w:w w:val="107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color w:val="484848"/>
          <w:spacing w:val="0"/>
          <w:w w:val="80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color w:val="484848"/>
          <w:spacing w:val="1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383838"/>
          <w:spacing w:val="4"/>
          <w:w w:val="82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color w:val="565757"/>
          <w:spacing w:val="3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color w:val="484848"/>
          <w:spacing w:val="3"/>
          <w:w w:val="198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color w:val="565757"/>
          <w:spacing w:val="3"/>
          <w:w w:val="198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color w:val="565757"/>
          <w:spacing w:val="0"/>
          <w:w w:val="104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color w:val="565757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565757"/>
          <w:spacing w:val="0"/>
          <w:w w:val="41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color w:val="565757"/>
          <w:spacing w:val="0"/>
          <w:w w:val="41"/>
          <w:sz w:val="16"/>
          <w:szCs w:val="16"/>
        </w:rPr>
        <w:t>    </w:t>
      </w:r>
      <w:r>
        <w:rPr>
          <w:rFonts w:cs="Times New Roman" w:hAnsi="Times New Roman" w:eastAsia="Times New Roman" w:ascii="Times New Roman"/>
          <w:color w:val="565757"/>
          <w:spacing w:val="15"/>
          <w:w w:val="4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565757"/>
          <w:spacing w:val="-2"/>
          <w:w w:val="88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84848"/>
          <w:spacing w:val="-1"/>
          <w:w w:val="14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83838"/>
          <w:spacing w:val="-2"/>
          <w:w w:val="117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484848"/>
          <w:spacing w:val="-1"/>
          <w:w w:val="102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65757"/>
          <w:spacing w:val="-1"/>
          <w:w w:val="11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383838"/>
          <w:spacing w:val="-1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84848"/>
          <w:spacing w:val="-1"/>
          <w:w w:val="13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84848"/>
          <w:spacing w:val="-1"/>
          <w:w w:val="167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565757"/>
          <w:spacing w:val="0"/>
          <w:w w:val="11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565757"/>
          <w:spacing w:val="-3"/>
          <w:w w:val="11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65757"/>
          <w:spacing w:val="-1"/>
          <w:w w:val="9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383838"/>
          <w:spacing w:val="-2"/>
          <w:w w:val="112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383838"/>
          <w:spacing w:val="-1"/>
          <w:w w:val="97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65757"/>
          <w:spacing w:val="-1"/>
          <w:w w:val="13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65757"/>
          <w:spacing w:val="0"/>
          <w:w w:val="102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-1"/>
          <w:w w:val="11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65757"/>
          <w:spacing w:val="-2"/>
          <w:w w:val="127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84848"/>
          <w:spacing w:val="-1"/>
          <w:w w:val="11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84848"/>
          <w:spacing w:val="-1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65757"/>
          <w:spacing w:val="0"/>
          <w:w w:val="97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63"/>
        <w:ind w:left="3115"/>
      </w:pPr>
      <w:r>
        <w:rPr>
          <w:rFonts w:cs="Times New Roman" w:hAnsi="Times New Roman" w:eastAsia="Times New Roman" w:ascii="Times New Roman"/>
          <w:color w:val="383838"/>
          <w:spacing w:val="0"/>
          <w:w w:val="132"/>
          <w:sz w:val="16"/>
          <w:szCs w:val="16"/>
        </w:rPr>
        <w:t>•</w:t>
      </w:r>
      <w:r>
        <w:rPr>
          <w:rFonts w:cs="Times New Roman" w:hAnsi="Times New Roman" w:eastAsia="Times New Roman" w:ascii="Times New Roman"/>
          <w:color w:val="383838"/>
          <w:spacing w:val="0"/>
          <w:w w:val="13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383838"/>
          <w:spacing w:val="17"/>
          <w:w w:val="13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484848"/>
          <w:spacing w:val="3"/>
          <w:w w:val="104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color w:val="484848"/>
          <w:spacing w:val="3"/>
          <w:w w:val="11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color w:val="484848"/>
          <w:spacing w:val="4"/>
          <w:w w:val="182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color w:val="484848"/>
          <w:spacing w:val="4"/>
          <w:w w:val="137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color w:val="212323"/>
          <w:spacing w:val="0"/>
          <w:w w:val="115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color w:val="212323"/>
          <w:spacing w:val="5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484848"/>
          <w:spacing w:val="3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color w:val="383838"/>
          <w:spacing w:val="3"/>
          <w:w w:val="177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color w:val="484848"/>
          <w:spacing w:val="0"/>
          <w:w w:val="96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color w:val="484848"/>
          <w:spacing w:val="10"/>
          <w:w w:val="9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color w:val="484848"/>
          <w:spacing w:val="0"/>
          <w:w w:val="177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color w:val="484848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565757"/>
          <w:spacing w:val="0"/>
          <w:w w:val="41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color w:val="565757"/>
          <w:spacing w:val="0"/>
          <w:w w:val="41"/>
          <w:sz w:val="16"/>
          <w:szCs w:val="16"/>
        </w:rPr>
        <w:t>    </w:t>
      </w:r>
      <w:r>
        <w:rPr>
          <w:rFonts w:cs="Times New Roman" w:hAnsi="Times New Roman" w:eastAsia="Times New Roman" w:ascii="Times New Roman"/>
          <w:color w:val="565757"/>
          <w:spacing w:val="10"/>
          <w:w w:val="4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383838"/>
          <w:spacing w:val="-2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383838"/>
          <w:spacing w:val="-2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484848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484848"/>
          <w:spacing w:val="-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383838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383838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65757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-1"/>
          <w:w w:val="97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484848"/>
          <w:spacing w:val="-1"/>
          <w:w w:val="97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83838"/>
          <w:spacing w:val="-2"/>
          <w:w w:val="11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65757"/>
          <w:spacing w:val="-1"/>
          <w:w w:val="11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65757"/>
          <w:spacing w:val="-1"/>
          <w:w w:val="12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65757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before="67"/>
        <w:ind w:left="2720" w:right="2616"/>
      </w:pPr>
      <w:r>
        <w:pict>
          <v:shape type="#_x0000_t202" style="position:absolute;margin-left:590.88pt;margin-top:5.62052pt;width:3.2634pt;height:49pt;mso-position-horizontal-relative:page;mso-position-vertical-relative:paragraph;z-index:-175" filled="f" stroked="f">
            <v:textbox inset="0,0,0,0">
              <w:txbxContent>
                <w:p>
                  <w:pPr>
                    <w:rPr>
                      <w:rFonts w:cs="Arial" w:hAnsi="Arial" w:eastAsia="Arial" w:ascii="Arial"/>
                      <w:sz w:val="98"/>
                      <w:szCs w:val="98"/>
                    </w:rPr>
                    <w:jc w:val="left"/>
                    <w:spacing w:lineRule="exact" w:line="980"/>
                    <w:ind w:right="-167"/>
                  </w:pPr>
                  <w:r>
                    <w:rPr>
                      <w:rFonts w:cs="Arial" w:hAnsi="Arial" w:eastAsia="Arial" w:ascii="Arial"/>
                      <w:color w:val="C3C6C6"/>
                      <w:spacing w:val="0"/>
                      <w:w w:val="30"/>
                      <w:position w:val="-1"/>
                      <w:sz w:val="98"/>
                      <w:szCs w:val="98"/>
                    </w:rPr>
                    <w:t>l</w:t>
                  </w:r>
                  <w:r>
                    <w:rPr>
                      <w:rFonts w:cs="Arial" w:hAnsi="Arial" w:eastAsia="Arial" w:ascii="Arial"/>
                      <w:color w:val="000000"/>
                      <w:spacing w:val="0"/>
                      <w:w w:val="100"/>
                      <w:position w:val="0"/>
                      <w:sz w:val="98"/>
                      <w:szCs w:val="98"/>
                    </w:rPr>
                  </w:r>
                </w:p>
              </w:txbxContent>
            </v:textbox>
            <w10:wrap type="none"/>
          </v:shape>
        </w:pict>
      </w:r>
      <w:r>
        <w:rPr>
          <w:rFonts w:cs="Times New Roman" w:hAnsi="Times New Roman" w:eastAsia="Times New Roman" w:ascii="Times New Roman"/>
          <w:b/>
          <w:color w:val="4B7777"/>
          <w:w w:val="39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4B7777"/>
          <w:spacing w:val="-4"/>
          <w:w w:val="39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b/>
          <w:color w:val="484848"/>
          <w:spacing w:val="0"/>
          <w:w w:val="121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b/>
          <w:color w:val="484848"/>
          <w:spacing w:val="-6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484848"/>
          <w:spacing w:val="0"/>
          <w:w w:val="103"/>
          <w:sz w:val="16"/>
          <w:szCs w:val="16"/>
        </w:rPr>
        <w:t>nd</w:t>
      </w:r>
      <w:r>
        <w:rPr>
          <w:rFonts w:cs="Times New Roman" w:hAnsi="Times New Roman" w:eastAsia="Times New Roman" w:ascii="Times New Roman"/>
          <w:b/>
          <w:color w:val="484848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484848"/>
          <w:spacing w:val="-6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484848"/>
          <w:spacing w:val="5"/>
          <w:w w:val="35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color w:val="565757"/>
          <w:spacing w:val="-13"/>
          <w:w w:val="25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65757"/>
          <w:spacing w:val="-6"/>
          <w:w w:val="10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65757"/>
          <w:spacing w:val="-2"/>
          <w:w w:val="11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65757"/>
          <w:spacing w:val="-16"/>
          <w:w w:val="14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65757"/>
          <w:spacing w:val="0"/>
          <w:w w:val="12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65757"/>
          <w:spacing w:val="-4"/>
          <w:w w:val="129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65757"/>
          <w:spacing w:val="0"/>
          <w:w w:val="108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65757"/>
          <w:spacing w:val="-26"/>
          <w:w w:val="108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65757"/>
          <w:spacing w:val="0"/>
          <w:w w:val="11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65757"/>
          <w:spacing w:val="-3"/>
          <w:w w:val="11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65757"/>
          <w:spacing w:val="-2"/>
          <w:w w:val="12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65757"/>
          <w:spacing w:val="-11"/>
          <w:w w:val="12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84848"/>
          <w:spacing w:val="-10"/>
          <w:w w:val="88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65757"/>
          <w:spacing w:val="-42"/>
          <w:w w:val="232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0"/>
          <w:w w:val="107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color w:val="565757"/>
          <w:spacing w:val="-3"/>
          <w:w w:val="107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565757"/>
          <w:spacing w:val="-11"/>
          <w:w w:val="12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-1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84848"/>
          <w:spacing w:val="-2"/>
          <w:w w:val="112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484848"/>
          <w:spacing w:val="-1"/>
          <w:w w:val="9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65757"/>
          <w:spacing w:val="-1"/>
          <w:w w:val="14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65757"/>
          <w:spacing w:val="0"/>
          <w:w w:val="143"/>
          <w:sz w:val="20"/>
          <w:szCs w:val="20"/>
        </w:rPr>
        <w:t>ur</w:t>
      </w:r>
      <w:r>
        <w:rPr>
          <w:rFonts w:cs="Times New Roman" w:hAnsi="Times New Roman" w:eastAsia="Times New Roman" w:ascii="Times New Roman"/>
          <w:color w:val="565757"/>
          <w:spacing w:val="-15"/>
          <w:w w:val="14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-1"/>
          <w:w w:val="107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565757"/>
          <w:spacing w:val="0"/>
          <w:w w:val="104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color w:val="565757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8"/>
          <w:w w:val="115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65757"/>
          <w:spacing w:val="-13"/>
          <w:w w:val="14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84848"/>
          <w:spacing w:val="0"/>
          <w:w w:val="105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484848"/>
          <w:spacing w:val="-13"/>
          <w:w w:val="105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65757"/>
          <w:spacing w:val="-3"/>
          <w:w w:val="112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84848"/>
          <w:spacing w:val="-5"/>
          <w:w w:val="115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B5B5"/>
          <w:spacing w:val="0"/>
          <w:w w:val="6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72"/>
        <w:ind w:left="3115"/>
      </w:pPr>
      <w:r>
        <w:rPr>
          <w:rFonts w:cs="Times New Roman" w:hAnsi="Times New Roman" w:eastAsia="Times New Roman" w:ascii="Times New Roman"/>
          <w:color w:val="484848"/>
          <w:spacing w:val="0"/>
          <w:w w:val="132"/>
          <w:sz w:val="16"/>
          <w:szCs w:val="16"/>
        </w:rPr>
        <w:t>•</w:t>
      </w:r>
      <w:r>
        <w:rPr>
          <w:rFonts w:cs="Times New Roman" w:hAnsi="Times New Roman" w:eastAsia="Times New Roman" w:ascii="Times New Roman"/>
          <w:color w:val="484848"/>
          <w:spacing w:val="0"/>
          <w:w w:val="13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484848"/>
          <w:spacing w:val="17"/>
          <w:w w:val="13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383838"/>
          <w:spacing w:val="3"/>
          <w:w w:val="72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color w:val="383838"/>
          <w:spacing w:val="4"/>
          <w:w w:val="164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color w:val="484848"/>
          <w:spacing w:val="3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color w:val="383838"/>
          <w:spacing w:val="4"/>
          <w:w w:val="133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color w:val="565757"/>
          <w:spacing w:val="2"/>
          <w:w w:val="138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color w:val="383838"/>
          <w:spacing w:val="5"/>
          <w:w w:val="108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color w:val="484848"/>
          <w:spacing w:val="3"/>
          <w:w w:val="117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color w:val="484848"/>
          <w:spacing w:val="3"/>
          <w:w w:val="198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color w:val="383838"/>
          <w:spacing w:val="0"/>
          <w:w w:val="11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color w:val="383838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color w:val="383838"/>
          <w:spacing w:val="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383838"/>
          <w:spacing w:val="0"/>
          <w:w w:val="62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color w:val="383838"/>
          <w:spacing w:val="0"/>
          <w:w w:val="62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color w:val="383838"/>
          <w:spacing w:val="19"/>
          <w:w w:val="6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383838"/>
          <w:spacing w:val="-2"/>
          <w:w w:val="91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383838"/>
          <w:spacing w:val="-1"/>
          <w:w w:val="13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65757"/>
          <w:spacing w:val="-2"/>
          <w:w w:val="11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84848"/>
          <w:spacing w:val="-2"/>
          <w:w w:val="112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484848"/>
          <w:spacing w:val="-1"/>
          <w:w w:val="107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484848"/>
          <w:spacing w:val="-2"/>
          <w:w w:val="11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383838"/>
          <w:spacing w:val="-1"/>
          <w:w w:val="13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83838"/>
          <w:spacing w:val="-1"/>
          <w:w w:val="9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65757"/>
          <w:spacing w:val="-1"/>
          <w:w w:val="102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83838"/>
          <w:spacing w:val="0"/>
          <w:w w:val="11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383838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84848"/>
          <w:spacing w:val="-2"/>
          <w:w w:val="11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84848"/>
          <w:spacing w:val="-1"/>
          <w:w w:val="12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65757"/>
          <w:spacing w:val="0"/>
          <w:w w:val="10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auto" w:line="245"/>
        <w:ind w:left="2870" w:right="1512" w:hanging="5"/>
      </w:pP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65757"/>
          <w:spacing w:val="-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3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84848"/>
          <w:spacing w:val="-1"/>
          <w:w w:val="107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65757"/>
          <w:spacing w:val="0"/>
          <w:w w:val="8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383838"/>
          <w:spacing w:val="-1"/>
          <w:w w:val="115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65757"/>
          <w:spacing w:val="-2"/>
          <w:w w:val="11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84848"/>
          <w:spacing w:val="-1"/>
          <w:w w:val="115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65757"/>
          <w:spacing w:val="0"/>
          <w:w w:val="11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65757"/>
          <w:spacing w:val="26"/>
          <w:w w:val="11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7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84848"/>
          <w:spacing w:val="-2"/>
          <w:w w:val="11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84848"/>
          <w:spacing w:val="-1"/>
          <w:w w:val="12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84848"/>
          <w:spacing w:val="0"/>
          <w:w w:val="97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2"/>
          <w:w w:val="93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color w:val="484848"/>
          <w:spacing w:val="0"/>
          <w:w w:val="71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color w:val="484848"/>
          <w:spacing w:val="-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65757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84848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65757"/>
          <w:spacing w:val="-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383838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383838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65757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-2"/>
          <w:w w:val="10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484848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83838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383838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65757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1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65757"/>
          <w:spacing w:val="-1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0"/>
          <w:w w:val="113"/>
          <w:sz w:val="20"/>
          <w:szCs w:val="20"/>
        </w:rPr>
        <w:t>xt</w:t>
      </w:r>
      <w:r>
        <w:rPr>
          <w:rFonts w:cs="Times New Roman" w:hAnsi="Times New Roman" w:eastAsia="Times New Roman" w:ascii="Times New Roman"/>
          <w:color w:val="565757"/>
          <w:spacing w:val="0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-1"/>
          <w:w w:val="9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-2"/>
          <w:w w:val="112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484848"/>
          <w:spacing w:val="-1"/>
          <w:w w:val="11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65757"/>
          <w:spacing w:val="-1"/>
          <w:w w:val="13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65757"/>
          <w:spacing w:val="-1"/>
          <w:w w:val="102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84848"/>
          <w:spacing w:val="-2"/>
          <w:w w:val="12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65757"/>
          <w:spacing w:val="0"/>
          <w:w w:val="68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7"/>
        <w:ind w:left="3307" w:right="1509" w:hanging="341"/>
      </w:pPr>
      <w:r>
        <w:rPr>
          <w:rFonts w:cs="Times New Roman" w:hAnsi="Times New Roman" w:eastAsia="Times New Roman" w:ascii="Times New Roman"/>
          <w:color w:val="565757"/>
          <w:spacing w:val="-1"/>
          <w:w w:val="88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565757"/>
          <w:spacing w:val="-2"/>
          <w:w w:val="13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65757"/>
          <w:spacing w:val="0"/>
          <w:w w:val="73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565757"/>
          <w:spacing w:val="0"/>
          <w:w w:val="7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18"/>
          <w:w w:val="7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65757"/>
          <w:spacing w:val="-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3"/>
          <w:w w:val="14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color w:val="484848"/>
          <w:spacing w:val="4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color w:val="484848"/>
          <w:spacing w:val="4"/>
          <w:w w:val="13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color w:val="383838"/>
          <w:spacing w:val="4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color w:val="383838"/>
          <w:spacing w:val="2"/>
          <w:w w:val="150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color w:val="383838"/>
          <w:spacing w:val="5"/>
          <w:w w:val="15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color w:val="383838"/>
          <w:spacing w:val="4"/>
          <w:w w:val="133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color w:val="484848"/>
          <w:spacing w:val="4"/>
          <w:w w:val="127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color w:val="383838"/>
          <w:spacing w:val="3"/>
          <w:w w:val="68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color w:val="383838"/>
          <w:spacing w:val="0"/>
          <w:w w:val="112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color w:val="383838"/>
          <w:spacing w:val="0"/>
          <w:w w:val="112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color w:val="383838"/>
          <w:spacing w:val="11"/>
          <w:w w:val="11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484848"/>
          <w:spacing w:val="0"/>
          <w:w w:val="8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565757"/>
          <w:spacing w:val="-1"/>
          <w:w w:val="102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484848"/>
          <w:spacing w:val="-1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65757"/>
          <w:spacing w:val="-1"/>
          <w:w w:val="9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84848"/>
          <w:spacing w:val="-1"/>
          <w:w w:val="15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84848"/>
          <w:spacing w:val="-1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84848"/>
          <w:spacing w:val="-2"/>
          <w:w w:val="9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84848"/>
          <w:spacing w:val="0"/>
          <w:w w:val="11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84848"/>
          <w:spacing w:val="38"/>
          <w:w w:val="11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06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65757"/>
          <w:spacing w:val="0"/>
          <w:w w:val="106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65757"/>
          <w:spacing w:val="41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84848"/>
          <w:spacing w:val="-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83838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15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65757"/>
          <w:spacing w:val="-2"/>
          <w:w w:val="11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65757"/>
          <w:spacing w:val="-1"/>
          <w:w w:val="115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65757"/>
          <w:spacing w:val="0"/>
          <w:w w:val="11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65757"/>
          <w:spacing w:val="33"/>
          <w:w w:val="11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7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84848"/>
          <w:spacing w:val="-1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65757"/>
          <w:spacing w:val="-1"/>
          <w:w w:val="13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65757"/>
          <w:spacing w:val="0"/>
          <w:w w:val="9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65757"/>
          <w:spacing w:val="48"/>
          <w:w w:val="93"/>
          <w:sz w:val="20"/>
          <w:szCs w:val="20"/>
        </w:rPr>
        <w:t> </w:t>
      </w:r>
      <w:r>
        <w:rPr>
          <w:rFonts w:cs="Arial" w:hAnsi="Arial" w:eastAsia="Arial" w:ascii="Arial"/>
          <w:color w:val="383838"/>
          <w:spacing w:val="0"/>
          <w:w w:val="100"/>
          <w:sz w:val="14"/>
          <w:szCs w:val="14"/>
        </w:rPr>
        <w:t>R.</w:t>
      </w:r>
      <w:r>
        <w:rPr>
          <w:rFonts w:cs="Arial" w:hAnsi="Arial" w:eastAsia="Arial" w:ascii="Arial"/>
          <w:color w:val="383838"/>
          <w:spacing w:val="0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383838"/>
          <w:spacing w:val="16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ll</w:t>
      </w:r>
      <w:r>
        <w:rPr>
          <w:rFonts w:cs="Times New Roman" w:hAnsi="Times New Roman" w:eastAsia="Times New Roman" w:ascii="Times New Roman"/>
          <w:color w:val="484848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-1"/>
          <w:w w:val="11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84848"/>
          <w:spacing w:val="-2"/>
          <w:w w:val="112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65757"/>
          <w:spacing w:val="0"/>
          <w:w w:val="9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0"/>
          <w:w w:val="9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65757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65757"/>
          <w:spacing w:val="-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-1"/>
          <w:w w:val="115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65757"/>
          <w:spacing w:val="-2"/>
          <w:w w:val="11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84848"/>
          <w:spacing w:val="-1"/>
          <w:w w:val="115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84848"/>
          <w:spacing w:val="0"/>
          <w:w w:val="11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84848"/>
          <w:spacing w:val="26"/>
          <w:w w:val="11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3"/>
          <w:w w:val="97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color w:val="383838"/>
          <w:spacing w:val="4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color w:val="383838"/>
          <w:spacing w:val="4"/>
          <w:w w:val="208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color w:val="383838"/>
          <w:spacing w:val="4"/>
          <w:w w:val="187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color w:val="484848"/>
          <w:spacing w:val="4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color w:val="484848"/>
          <w:spacing w:val="4"/>
          <w:w w:val="115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color w:val="484848"/>
          <w:spacing w:val="3"/>
          <w:w w:val="11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color w:val="565757"/>
          <w:spacing w:val="0"/>
          <w:w w:val="80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565757"/>
          <w:spacing w:val="1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484848"/>
          <w:spacing w:val="-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65757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383838"/>
          <w:spacing w:val="-1"/>
          <w:w w:val="68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383838"/>
          <w:spacing w:val="-2"/>
          <w:w w:val="18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65757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83838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383838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65757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-1"/>
          <w:w w:val="106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383838"/>
          <w:spacing w:val="-1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84848"/>
          <w:spacing w:val="-1"/>
          <w:w w:val="10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65757"/>
          <w:spacing w:val="-1"/>
          <w:w w:val="106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-2"/>
          <w:w w:val="106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84848"/>
          <w:spacing w:val="-1"/>
          <w:w w:val="106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84848"/>
          <w:spacing w:val="-1"/>
          <w:w w:val="106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83838"/>
          <w:spacing w:val="-1"/>
          <w:w w:val="10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65757"/>
          <w:spacing w:val="0"/>
          <w:w w:val="106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565757"/>
          <w:spacing w:val="19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9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65757"/>
          <w:spacing w:val="-1"/>
          <w:w w:val="11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84848"/>
          <w:spacing w:val="0"/>
          <w:w w:val="11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84848"/>
          <w:spacing w:val="0"/>
          <w:w w:val="11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65757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9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83838"/>
          <w:spacing w:val="-1"/>
          <w:w w:val="68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65757"/>
          <w:spacing w:val="0"/>
          <w:w w:val="15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65757"/>
          <w:spacing w:val="-2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65757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484848"/>
          <w:spacing w:val="-3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83838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383838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02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65757"/>
          <w:spacing w:val="-2"/>
          <w:w w:val="12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84848"/>
          <w:spacing w:val="-1"/>
          <w:w w:val="12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84848"/>
          <w:spacing w:val="-2"/>
          <w:w w:val="127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383838"/>
          <w:spacing w:val="0"/>
          <w:w w:val="68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65" w:lineRule="auto" w:line="247"/>
        <w:ind w:left="3312" w:right="1503" w:hanging="355"/>
        <w:sectPr>
          <w:pgSz w:w="11960" w:h="16860"/>
          <w:pgMar w:top="420" w:bottom="280" w:left="1680" w:right="0"/>
        </w:sectPr>
      </w:pPr>
      <w:r>
        <w:rPr>
          <w:rFonts w:cs="Times New Roman" w:hAnsi="Times New Roman" w:eastAsia="Times New Roman" w:ascii="Times New Roman"/>
          <w:color w:val="565757"/>
          <w:w w:val="8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484848"/>
          <w:spacing w:val="-2"/>
          <w:w w:val="122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565757"/>
          <w:spacing w:val="0"/>
          <w:w w:val="88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565757"/>
          <w:spacing w:val="0"/>
          <w:w w:val="8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24"/>
          <w:w w:val="8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-2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65757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18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65757"/>
          <w:spacing w:val="-2"/>
          <w:w w:val="118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84848"/>
          <w:spacing w:val="-1"/>
          <w:w w:val="118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65757"/>
          <w:spacing w:val="0"/>
          <w:w w:val="118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65757"/>
          <w:spacing w:val="24"/>
          <w:w w:val="11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65757"/>
          <w:spacing w:val="-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84848"/>
          <w:spacing w:val="-3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83838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18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383838"/>
          <w:spacing w:val="-3"/>
          <w:w w:val="202"/>
          <w:sz w:val="16"/>
          <w:szCs w:val="16"/>
        </w:rPr>
        <w:t>f</w:t>
      </w:r>
      <w:r>
        <w:rPr>
          <w:rFonts w:cs="Arial" w:hAnsi="Arial" w:eastAsia="Arial" w:ascii="Arial"/>
          <w:color w:val="484848"/>
          <w:spacing w:val="-3"/>
          <w:w w:val="266"/>
          <w:sz w:val="16"/>
          <w:szCs w:val="16"/>
        </w:rPr>
        <w:t>i</w:t>
      </w:r>
      <w:r>
        <w:rPr>
          <w:rFonts w:cs="Arial" w:hAnsi="Arial" w:eastAsia="Arial" w:ascii="Arial"/>
          <w:color w:val="484848"/>
          <w:spacing w:val="-4"/>
          <w:w w:val="143"/>
          <w:sz w:val="16"/>
          <w:szCs w:val="16"/>
        </w:rPr>
        <w:t>x</w:t>
      </w:r>
      <w:r>
        <w:rPr>
          <w:rFonts w:cs="Arial" w:hAnsi="Arial" w:eastAsia="Arial" w:ascii="Arial"/>
          <w:color w:val="484848"/>
          <w:spacing w:val="0"/>
          <w:w w:val="173"/>
          <w:sz w:val="16"/>
          <w:szCs w:val="16"/>
        </w:rPr>
        <w:t>0</w:t>
      </w:r>
      <w:r>
        <w:rPr>
          <w:rFonts w:cs="Arial" w:hAnsi="Arial" w:eastAsia="Arial" w:ascii="Arial"/>
          <w:color w:val="484848"/>
          <w:spacing w:val="0"/>
          <w:w w:val="173"/>
          <w:sz w:val="16"/>
          <w:szCs w:val="16"/>
        </w:rPr>
        <w:t> </w:t>
      </w:r>
      <w:r>
        <w:rPr>
          <w:rFonts w:cs="Arial" w:hAnsi="Arial" w:eastAsia="Arial" w:ascii="Arial"/>
          <w:color w:val="484848"/>
          <w:spacing w:val="21"/>
          <w:w w:val="17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484848"/>
          <w:spacing w:val="0"/>
          <w:w w:val="102"/>
          <w:sz w:val="20"/>
          <w:szCs w:val="20"/>
        </w:rPr>
        <w:t>fu</w:t>
      </w:r>
      <w:r>
        <w:rPr>
          <w:rFonts w:cs="Times New Roman" w:hAnsi="Times New Roman" w:eastAsia="Times New Roman" w:ascii="Times New Roman"/>
          <w:color w:val="484848"/>
          <w:spacing w:val="-3"/>
          <w:w w:val="10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84848"/>
          <w:spacing w:val="-1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84848"/>
          <w:spacing w:val="-1"/>
          <w:w w:val="13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65757"/>
          <w:spacing w:val="-1"/>
          <w:w w:val="9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65757"/>
          <w:spacing w:val="-1"/>
          <w:w w:val="97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65757"/>
          <w:spacing w:val="-2"/>
          <w:w w:val="11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65757"/>
          <w:spacing w:val="0"/>
          <w:w w:val="58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565757"/>
          <w:spacing w:val="0"/>
          <w:w w:val="5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5"/>
          <w:w w:val="5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565757"/>
          <w:spacing w:val="-4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65757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0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65757"/>
          <w:spacing w:val="-1"/>
          <w:w w:val="97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65757"/>
          <w:spacing w:val="-1"/>
          <w:w w:val="13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84848"/>
          <w:spacing w:val="-1"/>
          <w:w w:val="9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65757"/>
          <w:spacing w:val="-1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65757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0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65757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65757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0"/>
          <w:w w:val="93"/>
          <w:sz w:val="20"/>
          <w:szCs w:val="20"/>
        </w:rPr>
        <w:t>fi</w:t>
      </w:r>
      <w:r>
        <w:rPr>
          <w:rFonts w:cs="Times New Roman" w:hAnsi="Times New Roman" w:eastAsia="Times New Roman" w:ascii="Times New Roman"/>
          <w:color w:val="484848"/>
          <w:spacing w:val="-3"/>
          <w:w w:val="9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65757"/>
          <w:spacing w:val="-2"/>
          <w:w w:val="107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65757"/>
          <w:spacing w:val="0"/>
          <w:w w:val="13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65757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-1"/>
          <w:w w:val="9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84848"/>
          <w:spacing w:val="-1"/>
          <w:w w:val="107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83838"/>
          <w:spacing w:val="-1"/>
          <w:w w:val="97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484848"/>
          <w:spacing w:val="0"/>
          <w:w w:val="63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484848"/>
          <w:spacing w:val="-3"/>
          <w:w w:val="63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484848"/>
          <w:spacing w:val="0"/>
          <w:w w:val="22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84848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-1"/>
          <w:w w:val="8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65757"/>
          <w:spacing w:val="0"/>
          <w:w w:val="87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65757"/>
          <w:spacing w:val="4"/>
          <w:w w:val="8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65757"/>
          <w:spacing w:val="-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83838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84848"/>
          <w:spacing w:val="-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2"/>
          <w:w w:val="9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84848"/>
          <w:spacing w:val="0"/>
          <w:w w:val="93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484848"/>
          <w:spacing w:val="-7"/>
          <w:w w:val="9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383838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383838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65757"/>
          <w:spacing w:val="-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ty.</w:t>
      </w:r>
      <w:r>
        <w:rPr>
          <w:rFonts w:cs="Times New Roman" w:hAnsi="Times New Roman" w:eastAsia="Times New Roman" w:ascii="Times New Roman"/>
          <w:color w:val="565757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9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97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484848"/>
          <w:spacing w:val="-1"/>
          <w:w w:val="97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84848"/>
          <w:spacing w:val="-2"/>
          <w:w w:val="11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65757"/>
          <w:spacing w:val="-1"/>
          <w:w w:val="122"/>
          <w:sz w:val="20"/>
          <w:szCs w:val="20"/>
        </w:rPr>
        <w:t>'</w:t>
      </w:r>
      <w:r>
        <w:rPr>
          <w:rFonts w:cs="Times New Roman" w:hAnsi="Times New Roman" w:eastAsia="Times New Roman" w:ascii="Times New Roman"/>
          <w:color w:val="565757"/>
          <w:spacing w:val="0"/>
          <w:w w:val="13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65757"/>
          <w:spacing w:val="0"/>
          <w:w w:val="13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383838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565757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565757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65757"/>
          <w:spacing w:val="46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383838"/>
          <w:spacing w:val="0"/>
          <w:w w:val="76"/>
          <w:sz w:val="16"/>
          <w:szCs w:val="16"/>
        </w:rPr>
        <w:t>R</w:t>
      </w:r>
      <w:r>
        <w:rPr>
          <w:rFonts w:cs="Arial" w:hAnsi="Arial" w:eastAsia="Arial" w:ascii="Arial"/>
          <w:color w:val="383838"/>
          <w:spacing w:val="28"/>
          <w:w w:val="7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65757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1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84848"/>
          <w:spacing w:val="-2"/>
          <w:w w:val="11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65757"/>
          <w:spacing w:val="-1"/>
          <w:w w:val="11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-2"/>
          <w:w w:val="11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84848"/>
          <w:spacing w:val="0"/>
          <w:w w:val="11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84848"/>
          <w:spacing w:val="25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84848"/>
          <w:spacing w:val="-3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84848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65757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02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65757"/>
          <w:spacing w:val="-2"/>
          <w:w w:val="11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65757"/>
          <w:spacing w:val="-1"/>
          <w:w w:val="14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84848"/>
          <w:spacing w:val="0"/>
          <w:w w:val="98"/>
          <w:sz w:val="20"/>
          <w:szCs w:val="20"/>
        </w:rPr>
        <w:t>a.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-2"/>
          <w:w w:val="101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65757"/>
          <w:spacing w:val="-1"/>
          <w:w w:val="102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65757"/>
          <w:spacing w:val="-2"/>
          <w:w w:val="91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565757"/>
          <w:spacing w:val="-1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-1"/>
          <w:w w:val="97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565757"/>
          <w:spacing w:val="-1"/>
          <w:w w:val="9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84848"/>
          <w:spacing w:val="-2"/>
          <w:w w:val="12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65757"/>
          <w:spacing w:val="0"/>
          <w:w w:val="78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565757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84848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65757"/>
          <w:spacing w:val="-7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565757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65757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06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84848"/>
          <w:spacing w:val="0"/>
          <w:w w:val="97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84848"/>
          <w:spacing w:val="0"/>
          <w:w w:val="9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65757"/>
          <w:spacing w:val="-2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757575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-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84848"/>
          <w:spacing w:val="-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484848"/>
          <w:spacing w:val="-3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65757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97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65757"/>
          <w:spacing w:val="-2"/>
          <w:w w:val="11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84848"/>
          <w:spacing w:val="-1"/>
          <w:w w:val="11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65757"/>
          <w:spacing w:val="-1"/>
          <w:w w:val="11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84848"/>
          <w:spacing w:val="-2"/>
          <w:w w:val="12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84848"/>
          <w:spacing w:val="0"/>
          <w:w w:val="68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-12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57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65757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57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484848"/>
          <w:spacing w:val="-3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83838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383838"/>
          <w:spacing w:val="-2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84848"/>
          <w:spacing w:val="-2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484848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84848"/>
          <w:spacing w:val="-1"/>
          <w:w w:val="9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84848"/>
          <w:spacing w:val="-1"/>
          <w:w w:val="97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84848"/>
          <w:spacing w:val="-3"/>
          <w:w w:val="107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383838"/>
          <w:spacing w:val="-3"/>
          <w:w w:val="107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484848"/>
          <w:spacing w:val="-2"/>
          <w:w w:val="11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84848"/>
          <w:spacing w:val="-1"/>
          <w:w w:val="10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84848"/>
          <w:spacing w:val="-2"/>
          <w:w w:val="112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484848"/>
          <w:spacing w:val="-2"/>
          <w:w w:val="11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383838"/>
          <w:spacing w:val="0"/>
          <w:w w:val="7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right"/>
        <w:spacing w:before="67" w:lineRule="exact" w:line="220"/>
        <w:ind w:right="1679"/>
      </w:pPr>
      <w:r>
        <w:rPr>
          <w:rFonts w:cs="Times New Roman" w:hAnsi="Times New Roman" w:eastAsia="Times New Roman" w:ascii="Times New Roman"/>
          <w:color w:val="545454"/>
          <w:spacing w:val="6"/>
          <w:w w:val="100"/>
          <w:position w:val="-1"/>
          <w:sz w:val="16"/>
          <w:szCs w:val="16"/>
        </w:rPr>
        <w:t>2</w:t>
      </w:r>
      <w:r>
        <w:rPr>
          <w:rFonts w:cs="Times New Roman" w:hAnsi="Times New Roman" w:eastAsia="Times New Roman" w:ascii="Times New Roman"/>
          <w:color w:val="707070"/>
          <w:spacing w:val="3"/>
          <w:w w:val="100"/>
          <w:position w:val="-1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color w:val="707070"/>
          <w:spacing w:val="0"/>
          <w:w w:val="100"/>
          <w:position w:val="-1"/>
          <w:sz w:val="16"/>
          <w:szCs w:val="16"/>
        </w:rPr>
        <w:t>4</w:t>
      </w:r>
      <w:r>
        <w:rPr>
          <w:rFonts w:cs="Times New Roman" w:hAnsi="Times New Roman" w:eastAsia="Times New Roman" w:ascii="Times New Roman"/>
          <w:color w:val="707070"/>
          <w:spacing w:val="39"/>
          <w:w w:val="100"/>
          <w:position w:val="-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545454"/>
          <w:spacing w:val="-2"/>
          <w:w w:val="93"/>
          <w:position w:val="-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0"/>
          <w:spacing w:val="-1"/>
          <w:w w:val="93"/>
          <w:position w:val="-1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color w:val="878785"/>
          <w:spacing w:val="-1"/>
          <w:w w:val="93"/>
          <w:position w:val="-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-1"/>
          <w:w w:val="93"/>
          <w:position w:val="-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707070"/>
          <w:spacing w:val="-1"/>
          <w:w w:val="93"/>
          <w:position w:val="-1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45454"/>
          <w:spacing w:val="-1"/>
          <w:w w:val="93"/>
          <w:position w:val="-1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-1"/>
          <w:w w:val="93"/>
          <w:position w:val="-1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-1"/>
          <w:w w:val="93"/>
          <w:position w:val="-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93"/>
          <w:position w:val="-1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0"/>
          <w:w w:val="93"/>
          <w:position w:val="-1"/>
          <w:sz w:val="20"/>
          <w:szCs w:val="20"/>
        </w:rPr>
        <w:t>       </w:t>
      </w:r>
      <w:r>
        <w:rPr>
          <w:rFonts w:cs="Times New Roman" w:hAnsi="Times New Roman" w:eastAsia="Times New Roman" w:ascii="Times New Roman"/>
          <w:color w:val="545454"/>
          <w:spacing w:val="19"/>
          <w:w w:val="93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3"/>
          <w:w w:val="94"/>
          <w:position w:val="-1"/>
          <w:sz w:val="18"/>
          <w:szCs w:val="18"/>
        </w:rPr>
        <w:t>5</w:t>
      </w:r>
      <w:r>
        <w:rPr>
          <w:rFonts w:cs="Times New Roman" w:hAnsi="Times New Roman" w:eastAsia="Times New Roman" w:ascii="Times New Roman"/>
          <w:color w:val="545454"/>
          <w:spacing w:val="0"/>
          <w:w w:val="94"/>
          <w:position w:val="-1"/>
          <w:sz w:val="18"/>
          <w:szCs w:val="18"/>
        </w:rPr>
        <w:t>5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24"/>
          <w:szCs w:val="24"/>
        </w:rPr>
        <w:jc w:val="left"/>
        <w:spacing w:before="1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both"/>
        <w:spacing w:before="39"/>
        <w:ind w:left="3014" w:right="4038"/>
      </w:pPr>
      <w:r>
        <w:rPr>
          <w:rFonts w:cs="Arial" w:hAnsi="Arial" w:eastAsia="Arial" w:ascii="Arial"/>
          <w:color w:val="545454"/>
          <w:spacing w:val="0"/>
          <w:w w:val="74"/>
          <w:sz w:val="16"/>
          <w:szCs w:val="16"/>
        </w:rPr>
        <w:t>&gt;</w:t>
      </w:r>
      <w:r>
        <w:rPr>
          <w:rFonts w:cs="Arial" w:hAnsi="Arial" w:eastAsia="Arial" w:ascii="Arial"/>
          <w:color w:val="545454"/>
          <w:spacing w:val="0"/>
          <w:w w:val="74"/>
          <w:sz w:val="16"/>
          <w:szCs w:val="16"/>
        </w:rPr>
        <w:t>   </w:t>
      </w:r>
      <w:r>
        <w:rPr>
          <w:rFonts w:cs="Arial" w:hAnsi="Arial" w:eastAsia="Arial" w:ascii="Arial"/>
          <w:color w:val="545454"/>
          <w:spacing w:val="2"/>
          <w:w w:val="7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414141"/>
          <w:spacing w:val="5"/>
          <w:w w:val="175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color w:val="545454"/>
          <w:spacing w:val="6"/>
          <w:w w:val="129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color w:val="414141"/>
          <w:spacing w:val="6"/>
          <w:w w:val="89"/>
          <w:sz w:val="14"/>
          <w:szCs w:val="14"/>
        </w:rPr>
        <w:t>w</w:t>
      </w:r>
      <w:r>
        <w:rPr>
          <w:rFonts w:cs="Times New Roman" w:hAnsi="Times New Roman" w:eastAsia="Times New Roman" w:ascii="Times New Roman"/>
          <w:color w:val="545454"/>
          <w:spacing w:val="6"/>
          <w:w w:val="136"/>
          <w:sz w:val="14"/>
          <w:szCs w:val="14"/>
        </w:rPr>
        <w:t>n</w:t>
      </w:r>
      <w:r>
        <w:rPr>
          <w:rFonts w:cs="Times New Roman" w:hAnsi="Times New Roman" w:eastAsia="Times New Roman" w:ascii="Times New Roman"/>
          <w:color w:val="545454"/>
          <w:spacing w:val="5"/>
          <w:w w:val="139"/>
          <w:sz w:val="14"/>
          <w:szCs w:val="14"/>
        </w:rPr>
        <w:t>a</w:t>
      </w:r>
      <w:r>
        <w:rPr>
          <w:rFonts w:cs="Times New Roman" w:hAnsi="Times New Roman" w:eastAsia="Times New Roman" w:ascii="Times New Roman"/>
          <w:color w:val="414141"/>
          <w:spacing w:val="7"/>
          <w:w w:val="91"/>
          <w:sz w:val="14"/>
          <w:szCs w:val="14"/>
        </w:rPr>
        <w:t>m</w:t>
      </w:r>
      <w:r>
        <w:rPr>
          <w:rFonts w:cs="Times New Roman" w:hAnsi="Times New Roman" w:eastAsia="Times New Roman" w:ascii="Times New Roman"/>
          <w:color w:val="545454"/>
          <w:spacing w:val="5"/>
          <w:w w:val="139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141"/>
          <w:sz w:val="14"/>
          <w:szCs w:val="14"/>
        </w:rPr>
        <w:t>s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545454"/>
          <w:spacing w:val="4"/>
          <w:w w:val="146"/>
          <w:sz w:val="14"/>
          <w:szCs w:val="14"/>
        </w:rPr>
        <w:t>(</w:t>
      </w:r>
      <w:r>
        <w:rPr>
          <w:rFonts w:cs="Times New Roman" w:hAnsi="Times New Roman" w:eastAsia="Times New Roman" w:ascii="Times New Roman"/>
          <w:color w:val="545454"/>
          <w:spacing w:val="6"/>
          <w:w w:val="161"/>
          <w:sz w:val="14"/>
          <w:szCs w:val="14"/>
        </w:rPr>
        <w:t>c</w:t>
      </w:r>
      <w:r>
        <w:rPr>
          <w:rFonts w:cs="Times New Roman" w:hAnsi="Times New Roman" w:eastAsia="Times New Roman" w:ascii="Times New Roman"/>
          <w:color w:val="545454"/>
          <w:spacing w:val="6"/>
          <w:w w:val="136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color w:val="545454"/>
          <w:spacing w:val="5"/>
          <w:w w:val="222"/>
          <w:sz w:val="14"/>
          <w:szCs w:val="14"/>
        </w:rPr>
        <w:t>l</w:t>
      </w:r>
      <w:r>
        <w:rPr>
          <w:rFonts w:cs="Times New Roman" w:hAnsi="Times New Roman" w:eastAsia="Times New Roman" w:ascii="Times New Roman"/>
          <w:color w:val="414141"/>
          <w:spacing w:val="6"/>
          <w:w w:val="245"/>
          <w:sz w:val="14"/>
          <w:szCs w:val="14"/>
        </w:rPr>
        <w:t>l</w:t>
      </w:r>
      <w:r>
        <w:rPr>
          <w:rFonts w:cs="Times New Roman" w:hAnsi="Times New Roman" w:eastAsia="Times New Roman" w:ascii="Times New Roman"/>
          <w:color w:val="545454"/>
          <w:spacing w:val="5"/>
          <w:w w:val="146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color w:val="545454"/>
          <w:spacing w:val="6"/>
          <w:w w:val="136"/>
          <w:sz w:val="14"/>
          <w:szCs w:val="14"/>
        </w:rPr>
        <w:t>g</w:t>
      </w:r>
      <w:r>
        <w:rPr>
          <w:rFonts w:cs="Times New Roman" w:hAnsi="Times New Roman" w:eastAsia="Times New Roman" w:ascii="Times New Roman"/>
          <w:color w:val="545454"/>
          <w:spacing w:val="6"/>
          <w:w w:val="161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color w:val="545454"/>
          <w:spacing w:val="6"/>
          <w:w w:val="194"/>
          <w:sz w:val="14"/>
          <w:szCs w:val="14"/>
        </w:rPr>
        <w:t>)</w:t>
      </w:r>
      <w:r>
        <w:rPr>
          <w:rFonts w:cs="Times New Roman" w:hAnsi="Times New Roman" w:eastAsia="Times New Roman" w:ascii="Times New Roman"/>
          <w:color w:val="414141"/>
          <w:spacing w:val="6"/>
          <w:w w:val="138"/>
          <w:sz w:val="14"/>
          <w:szCs w:val="14"/>
        </w:rPr>
        <w:t>=</w:t>
      </w:r>
      <w:r>
        <w:rPr>
          <w:rFonts w:cs="Times New Roman" w:hAnsi="Times New Roman" w:eastAsia="Times New Roman" w:ascii="Times New Roman"/>
          <w:color w:val="545454"/>
          <w:spacing w:val="6"/>
          <w:w w:val="153"/>
          <w:sz w:val="14"/>
          <w:szCs w:val="14"/>
        </w:rPr>
        <w:t>c</w:t>
      </w:r>
      <w:r>
        <w:rPr>
          <w:rFonts w:cs="Times New Roman" w:hAnsi="Times New Roman" w:eastAsia="Times New Roman" w:ascii="Times New Roman"/>
          <w:color w:val="545454"/>
          <w:spacing w:val="6"/>
          <w:w w:val="129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color w:val="414141"/>
          <w:spacing w:val="5"/>
          <w:w w:val="234"/>
          <w:sz w:val="14"/>
          <w:szCs w:val="14"/>
        </w:rPr>
        <w:t>l</w:t>
      </w:r>
      <w:r>
        <w:rPr>
          <w:rFonts w:cs="Times New Roman" w:hAnsi="Times New Roman" w:eastAsia="Times New Roman" w:ascii="Times New Roman"/>
          <w:color w:val="545454"/>
          <w:spacing w:val="6"/>
          <w:w w:val="245"/>
          <w:sz w:val="14"/>
          <w:szCs w:val="14"/>
        </w:rPr>
        <w:t>l</w:t>
      </w:r>
      <w:r>
        <w:rPr>
          <w:rFonts w:cs="Times New Roman" w:hAnsi="Times New Roman" w:eastAsia="Times New Roman" w:ascii="Times New Roman"/>
          <w:color w:val="414141"/>
          <w:spacing w:val="5"/>
          <w:w w:val="139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color w:val="545454"/>
          <w:spacing w:val="6"/>
          <w:w w:val="136"/>
          <w:sz w:val="14"/>
          <w:szCs w:val="14"/>
        </w:rPr>
        <w:t>g</w:t>
      </w:r>
      <w:r>
        <w:rPr>
          <w:rFonts w:cs="Times New Roman" w:hAnsi="Times New Roman" w:eastAsia="Times New Roman" w:ascii="Times New Roman"/>
          <w:color w:val="545454"/>
          <w:spacing w:val="6"/>
          <w:w w:val="168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color w:val="414141"/>
          <w:spacing w:val="6"/>
          <w:w w:val="224"/>
          <w:sz w:val="14"/>
          <w:szCs w:val="14"/>
        </w:rPr>
        <w:t>[</w:t>
      </w:r>
      <w:r>
        <w:rPr>
          <w:rFonts w:cs="Times New Roman" w:hAnsi="Times New Roman" w:eastAsia="Times New Roman" w:ascii="Times New Roman"/>
          <w:color w:val="414141"/>
          <w:spacing w:val="5"/>
          <w:w w:val="220"/>
          <w:sz w:val="14"/>
          <w:szCs w:val="14"/>
        </w:rPr>
        <w:t>,</w:t>
      </w:r>
      <w:r>
        <w:rPr>
          <w:rFonts w:cs="Times New Roman" w:hAnsi="Times New Roman" w:eastAsia="Times New Roman" w:ascii="Times New Roman"/>
          <w:color w:val="414141"/>
          <w:spacing w:val="6"/>
          <w:w w:val="136"/>
          <w:sz w:val="14"/>
          <w:szCs w:val="14"/>
        </w:rPr>
        <w:t>1</w:t>
      </w:r>
      <w:r>
        <w:rPr>
          <w:rFonts w:cs="Times New Roman" w:hAnsi="Times New Roman" w:eastAsia="Times New Roman" w:ascii="Times New Roman"/>
          <w:color w:val="414141"/>
          <w:spacing w:val="0"/>
          <w:w w:val="116"/>
          <w:sz w:val="14"/>
          <w:szCs w:val="14"/>
        </w:rPr>
        <w:t>]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both"/>
        <w:spacing w:before="13"/>
        <w:ind w:left="3014" w:right="5723"/>
      </w:pPr>
      <w:r>
        <w:rPr>
          <w:rFonts w:cs="Arial" w:hAnsi="Arial" w:eastAsia="Arial" w:ascii="Arial"/>
          <w:color w:val="545454"/>
          <w:spacing w:val="0"/>
          <w:w w:val="74"/>
          <w:sz w:val="16"/>
          <w:szCs w:val="16"/>
        </w:rPr>
        <w:t>&gt;</w:t>
      </w:r>
      <w:r>
        <w:rPr>
          <w:rFonts w:cs="Arial" w:hAnsi="Arial" w:eastAsia="Arial" w:ascii="Arial"/>
          <w:color w:val="545454"/>
          <w:spacing w:val="0"/>
          <w:w w:val="74"/>
          <w:sz w:val="16"/>
          <w:szCs w:val="16"/>
        </w:rPr>
        <w:t>   </w:t>
      </w:r>
      <w:r>
        <w:rPr>
          <w:rFonts w:cs="Arial" w:hAnsi="Arial" w:eastAsia="Arial" w:ascii="Arial"/>
          <w:color w:val="545454"/>
          <w:spacing w:val="2"/>
          <w:w w:val="7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414141"/>
          <w:spacing w:val="5"/>
          <w:w w:val="165"/>
          <w:sz w:val="14"/>
          <w:szCs w:val="14"/>
        </w:rPr>
        <w:t>f</w:t>
      </w:r>
      <w:r>
        <w:rPr>
          <w:rFonts w:cs="Times New Roman" w:hAnsi="Times New Roman" w:eastAsia="Times New Roman" w:ascii="Times New Roman"/>
          <w:color w:val="414141"/>
          <w:spacing w:val="5"/>
          <w:w w:val="234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color w:val="545454"/>
          <w:spacing w:val="7"/>
          <w:w w:val="233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color w:val="545454"/>
          <w:spacing w:val="5"/>
          <w:w w:val="185"/>
          <w:sz w:val="14"/>
          <w:szCs w:val="14"/>
        </w:rPr>
        <w:t>(</w:t>
      </w:r>
      <w:r>
        <w:rPr>
          <w:rFonts w:cs="Times New Roman" w:hAnsi="Times New Roman" w:eastAsia="Times New Roman" w:ascii="Times New Roman"/>
          <w:color w:val="545454"/>
          <w:spacing w:val="6"/>
          <w:w w:val="161"/>
          <w:sz w:val="14"/>
          <w:szCs w:val="14"/>
        </w:rPr>
        <w:t>c</w:t>
      </w:r>
      <w:r>
        <w:rPr>
          <w:rFonts w:cs="Times New Roman" w:hAnsi="Times New Roman" w:eastAsia="Times New Roman" w:ascii="Times New Roman"/>
          <w:color w:val="545454"/>
          <w:spacing w:val="6"/>
          <w:w w:val="129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color w:val="2F2F2F"/>
          <w:spacing w:val="5"/>
          <w:w w:val="234"/>
          <w:sz w:val="14"/>
          <w:szCs w:val="14"/>
        </w:rPr>
        <w:t>l</w:t>
      </w:r>
      <w:r>
        <w:rPr>
          <w:rFonts w:cs="Times New Roman" w:hAnsi="Times New Roman" w:eastAsia="Times New Roman" w:ascii="Times New Roman"/>
          <w:color w:val="545454"/>
          <w:spacing w:val="5"/>
          <w:w w:val="234"/>
          <w:sz w:val="14"/>
          <w:szCs w:val="14"/>
        </w:rPr>
        <w:t>l</w:t>
      </w:r>
      <w:r>
        <w:rPr>
          <w:rFonts w:cs="Times New Roman" w:hAnsi="Times New Roman" w:eastAsia="Times New Roman" w:ascii="Times New Roman"/>
          <w:color w:val="545454"/>
          <w:spacing w:val="6"/>
          <w:w w:val="153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color w:val="545454"/>
          <w:spacing w:val="6"/>
          <w:w w:val="142"/>
          <w:sz w:val="14"/>
          <w:szCs w:val="14"/>
        </w:rPr>
        <w:t>g</w:t>
      </w:r>
      <w:r>
        <w:rPr>
          <w:rFonts w:cs="Times New Roman" w:hAnsi="Times New Roman" w:eastAsia="Times New Roman" w:ascii="Times New Roman"/>
          <w:color w:val="545454"/>
          <w:spacing w:val="6"/>
          <w:w w:val="161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color w:val="707070"/>
          <w:spacing w:val="0"/>
          <w:w w:val="146"/>
          <w:sz w:val="14"/>
          <w:szCs w:val="14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4"/>
          <w:szCs w:val="14"/>
        </w:rPr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7"/>
        <w:ind w:left="2999" w:right="1625"/>
      </w:pPr>
      <w:r>
        <w:rPr>
          <w:rFonts w:cs="Times New Roman" w:hAnsi="Times New Roman" w:eastAsia="Times New Roman" w:ascii="Times New Roman"/>
          <w:color w:val="545454"/>
          <w:spacing w:val="-7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14141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414141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45454"/>
          <w:spacing w:val="-3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14141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70707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0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91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0"/>
          <w:w w:val="91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32"/>
          <w:w w:val="9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545454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5"/>
          <w:w w:val="185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color w:val="545454"/>
          <w:spacing w:val="5"/>
          <w:w w:val="116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color w:val="545454"/>
          <w:spacing w:val="6"/>
          <w:w w:val="103"/>
          <w:sz w:val="14"/>
          <w:szCs w:val="14"/>
        </w:rPr>
        <w:t>w</w:t>
      </w:r>
      <w:r>
        <w:rPr>
          <w:rFonts w:cs="Times New Roman" w:hAnsi="Times New Roman" w:eastAsia="Times New Roman" w:ascii="Times New Roman"/>
          <w:color w:val="545454"/>
          <w:spacing w:val="0"/>
          <w:w w:val="103"/>
          <w:sz w:val="14"/>
          <w:szCs w:val="14"/>
        </w:rPr>
        <w:t>.</w:t>
      </w:r>
      <w:r>
        <w:rPr>
          <w:rFonts w:cs="Times New Roman" w:hAnsi="Times New Roman" w:eastAsia="Times New Roman" w:ascii="Times New Roman"/>
          <w:color w:val="545454"/>
          <w:spacing w:val="2"/>
          <w:w w:val="10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545454"/>
          <w:spacing w:val="6"/>
          <w:w w:val="117"/>
          <w:sz w:val="14"/>
          <w:szCs w:val="14"/>
        </w:rPr>
        <w:t>n</w:t>
      </w:r>
      <w:r>
        <w:rPr>
          <w:rFonts w:cs="Times New Roman" w:hAnsi="Times New Roman" w:eastAsia="Times New Roman" w:ascii="Times New Roman"/>
          <w:color w:val="545454"/>
          <w:spacing w:val="0"/>
          <w:w w:val="117"/>
          <w:sz w:val="14"/>
          <w:szCs w:val="14"/>
        </w:rPr>
        <w:t>a</w:t>
      </w:r>
      <w:r>
        <w:rPr>
          <w:rFonts w:cs="Times New Roman" w:hAnsi="Times New Roman" w:eastAsia="Times New Roman" w:ascii="Times New Roman"/>
          <w:color w:val="545454"/>
          <w:spacing w:val="13"/>
          <w:w w:val="117"/>
          <w:sz w:val="14"/>
          <w:szCs w:val="14"/>
        </w:rPr>
        <w:t>m</w:t>
      </w:r>
      <w:r>
        <w:rPr>
          <w:rFonts w:cs="Times New Roman" w:hAnsi="Times New Roman" w:eastAsia="Times New Roman" w:ascii="Times New Roman"/>
          <w:color w:val="545454"/>
          <w:spacing w:val="6"/>
          <w:w w:val="117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117"/>
          <w:sz w:val="14"/>
          <w:szCs w:val="14"/>
        </w:rPr>
        <w:t>s</w:t>
      </w:r>
      <w:r>
        <w:rPr>
          <w:rFonts w:cs="Times New Roman" w:hAnsi="Times New Roman" w:eastAsia="Times New Roman" w:ascii="Times New Roman"/>
          <w:color w:val="545454"/>
          <w:spacing w:val="0"/>
          <w:w w:val="117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545454"/>
          <w:spacing w:val="14"/>
          <w:w w:val="117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707070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45454"/>
          <w:spacing w:val="-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94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545454"/>
          <w:spacing w:val="-1"/>
          <w:w w:val="9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-1"/>
          <w:w w:val="14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0"/>
          <w:w w:val="107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45454"/>
          <w:spacing w:val="26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4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-2"/>
          <w:w w:val="112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45454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-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545454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14141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14141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1"/>
          <w:w w:val="106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45454"/>
          <w:spacing w:val="-1"/>
          <w:w w:val="10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14141"/>
          <w:spacing w:val="-1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-2"/>
          <w:w w:val="106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545454"/>
          <w:spacing w:val="-1"/>
          <w:w w:val="106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-2"/>
          <w:w w:val="10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-1"/>
          <w:w w:val="106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-1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-1"/>
          <w:w w:val="106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0"/>
          <w:w w:val="106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545454"/>
          <w:spacing w:val="22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2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-1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-1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45454"/>
          <w:spacing w:val="-1"/>
          <w:w w:val="102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-1"/>
          <w:w w:val="11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-2"/>
          <w:w w:val="112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45454"/>
          <w:spacing w:val="-1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-2"/>
          <w:w w:val="117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45454"/>
          <w:spacing w:val="0"/>
          <w:w w:val="68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545454"/>
          <w:spacing w:val="36"/>
          <w:w w:val="6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2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14141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22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545454"/>
          <w:spacing w:val="0"/>
          <w:w w:val="75"/>
          <w:sz w:val="16"/>
          <w:szCs w:val="16"/>
        </w:rPr>
        <w:t>R</w:t>
      </w:r>
      <w:r>
        <w:rPr>
          <w:rFonts w:cs="Arial" w:hAnsi="Arial" w:eastAsia="Arial" w:ascii="Arial"/>
          <w:color w:val="545454"/>
          <w:spacing w:val="0"/>
          <w:w w:val="75"/>
          <w:sz w:val="16"/>
          <w:szCs w:val="16"/>
        </w:rPr>
        <w:t> </w:t>
      </w:r>
      <w:r>
        <w:rPr>
          <w:rFonts w:cs="Arial" w:hAnsi="Arial" w:eastAsia="Arial" w:ascii="Arial"/>
          <w:color w:val="545454"/>
          <w:spacing w:val="10"/>
          <w:w w:val="7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2"/>
          <w:w w:val="93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545454"/>
          <w:spacing w:val="-1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-2"/>
          <w:w w:val="112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545454"/>
          <w:spacing w:val="-1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14141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14141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545454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-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-3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14141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2"/>
          <w:w w:val="10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-1"/>
          <w:w w:val="109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545454"/>
          <w:spacing w:val="-2"/>
          <w:w w:val="109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545454"/>
          <w:spacing w:val="0"/>
          <w:w w:val="10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-2"/>
          <w:w w:val="10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-2"/>
          <w:w w:val="109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545454"/>
          <w:spacing w:val="-1"/>
          <w:w w:val="10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-1"/>
          <w:w w:val="10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707070"/>
          <w:spacing w:val="-2"/>
          <w:w w:val="10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707070"/>
          <w:spacing w:val="-1"/>
          <w:w w:val="10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0"/>
          <w:spacing w:val="0"/>
          <w:w w:val="10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0"/>
          <w:spacing w:val="17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y.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545454"/>
          <w:spacing w:val="0"/>
          <w:w w:val="82"/>
          <w:sz w:val="16"/>
          <w:szCs w:val="16"/>
        </w:rPr>
        <w:t>R</w:t>
      </w:r>
      <w:r>
        <w:rPr>
          <w:rFonts w:cs="Arial" w:hAnsi="Arial" w:eastAsia="Arial" w:ascii="Arial"/>
          <w:color w:val="545454"/>
          <w:spacing w:val="0"/>
          <w:w w:val="8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414141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414141"/>
          <w:spacing w:val="6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2F2F2F"/>
          <w:spacing w:val="0"/>
          <w:w w:val="100"/>
          <w:sz w:val="20"/>
          <w:szCs w:val="20"/>
        </w:rPr>
        <w:t>ll</w:t>
      </w:r>
      <w:r>
        <w:rPr>
          <w:rFonts w:cs="Times New Roman" w:hAnsi="Times New Roman" w:eastAsia="Times New Roman" w:ascii="Times New Roman"/>
          <w:color w:val="2F2F2F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545454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97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545454"/>
          <w:spacing w:val="-2"/>
          <w:w w:val="10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14141"/>
          <w:spacing w:val="-2"/>
          <w:w w:val="132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545454"/>
          <w:spacing w:val="-3"/>
          <w:w w:val="9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-2"/>
          <w:w w:val="12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14141"/>
          <w:spacing w:val="0"/>
          <w:w w:val="107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414141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14141"/>
          <w:spacing w:val="-2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2F2F2F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14141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14141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545454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707070"/>
          <w:spacing w:val="-2"/>
          <w:w w:val="11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-3"/>
          <w:w w:val="10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45454"/>
          <w:spacing w:val="-1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-2"/>
          <w:w w:val="11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14141"/>
          <w:spacing w:val="0"/>
          <w:w w:val="68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414141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2"/>
          <w:w w:val="98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45454"/>
          <w:spacing w:val="-1"/>
          <w:w w:val="97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-2"/>
          <w:w w:val="101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545454"/>
          <w:spacing w:val="-1"/>
          <w:w w:val="9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-1"/>
          <w:w w:val="107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545454"/>
          <w:spacing w:val="-2"/>
          <w:w w:val="10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-2"/>
          <w:w w:val="12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707070"/>
          <w:spacing w:val="0"/>
          <w:w w:val="78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707070"/>
          <w:spacing w:val="0"/>
          <w:w w:val="7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-1"/>
          <w:w w:val="14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0"/>
          <w:w w:val="97"/>
          <w:sz w:val="20"/>
          <w:szCs w:val="20"/>
        </w:rPr>
        <w:t>ill</w:t>
      </w:r>
      <w:r>
        <w:rPr>
          <w:rFonts w:cs="Times New Roman" w:hAnsi="Times New Roman" w:eastAsia="Times New Roman" w:ascii="Times New Roman"/>
          <w:color w:val="545454"/>
          <w:spacing w:val="16"/>
          <w:w w:val="9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45454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16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0"/>
          <w:w w:val="116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0"/>
          <w:w w:val="11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7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14141"/>
          <w:spacing w:val="-1"/>
          <w:w w:val="107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414141"/>
          <w:spacing w:val="-1"/>
          <w:w w:val="10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-3"/>
          <w:w w:val="107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414141"/>
          <w:spacing w:val="-1"/>
          <w:w w:val="10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14141"/>
          <w:spacing w:val="-2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-2"/>
          <w:w w:val="107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14141"/>
          <w:spacing w:val="-1"/>
          <w:w w:val="10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0"/>
          <w:w w:val="107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25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0"/>
          <w:w w:val="8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414141"/>
          <w:spacing w:val="-2"/>
          <w:w w:val="8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14141"/>
          <w:spacing w:val="-1"/>
          <w:w w:val="11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0"/>
          <w:w w:val="14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18"/>
          <w:w w:val="14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45454"/>
          <w:spacing w:val="-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7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0"/>
          <w:w w:val="11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17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70707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0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1"/>
          <w:w w:val="13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-2"/>
          <w:w w:val="117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45454"/>
          <w:spacing w:val="0"/>
          <w:w w:val="9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9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-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9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-2"/>
          <w:w w:val="15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-1"/>
          <w:w w:val="107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-2"/>
          <w:w w:val="12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-1"/>
          <w:w w:val="9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-2"/>
          <w:w w:val="117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45454"/>
          <w:spacing w:val="0"/>
          <w:w w:val="68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7"/>
          <w:w w:val="108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14141"/>
          <w:spacing w:val="-1"/>
          <w:w w:val="11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0"/>
          <w:w w:val="107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7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both"/>
        <w:ind w:left="3018" w:right="4921"/>
      </w:pPr>
      <w:r>
        <w:rPr>
          <w:rFonts w:cs="Arial" w:hAnsi="Arial" w:eastAsia="Arial" w:ascii="Arial"/>
          <w:color w:val="545454"/>
          <w:spacing w:val="0"/>
          <w:w w:val="74"/>
          <w:sz w:val="16"/>
          <w:szCs w:val="16"/>
        </w:rPr>
        <w:t>&gt;</w:t>
      </w:r>
      <w:r>
        <w:rPr>
          <w:rFonts w:cs="Arial" w:hAnsi="Arial" w:eastAsia="Arial" w:ascii="Arial"/>
          <w:color w:val="545454"/>
          <w:spacing w:val="0"/>
          <w:w w:val="74"/>
          <w:sz w:val="16"/>
          <w:szCs w:val="16"/>
        </w:rPr>
        <w:t>   </w:t>
      </w:r>
      <w:r>
        <w:rPr>
          <w:rFonts w:cs="Arial" w:hAnsi="Arial" w:eastAsia="Arial" w:ascii="Arial"/>
          <w:color w:val="545454"/>
          <w:spacing w:val="11"/>
          <w:w w:val="7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414141"/>
          <w:spacing w:val="4"/>
          <w:w w:val="117"/>
          <w:sz w:val="14"/>
          <w:szCs w:val="14"/>
        </w:rPr>
        <w:t>c</w:t>
      </w:r>
      <w:r>
        <w:rPr>
          <w:rFonts w:cs="Times New Roman" w:hAnsi="Times New Roman" w:eastAsia="Times New Roman" w:ascii="Times New Roman"/>
          <w:color w:val="545454"/>
          <w:spacing w:val="6"/>
          <w:w w:val="136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color w:val="545454"/>
          <w:spacing w:val="5"/>
          <w:w w:val="222"/>
          <w:sz w:val="14"/>
          <w:szCs w:val="14"/>
        </w:rPr>
        <w:t>l</w:t>
      </w:r>
      <w:r>
        <w:rPr>
          <w:rFonts w:cs="Times New Roman" w:hAnsi="Times New Roman" w:eastAsia="Times New Roman" w:ascii="Times New Roman"/>
          <w:color w:val="414141"/>
          <w:spacing w:val="6"/>
          <w:w w:val="245"/>
          <w:sz w:val="14"/>
          <w:szCs w:val="14"/>
        </w:rPr>
        <w:t>l</w:t>
      </w:r>
      <w:r>
        <w:rPr>
          <w:rFonts w:cs="Times New Roman" w:hAnsi="Times New Roman" w:eastAsia="Times New Roman" w:ascii="Times New Roman"/>
          <w:color w:val="545454"/>
          <w:spacing w:val="5"/>
          <w:w w:val="146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color w:val="545454"/>
          <w:spacing w:val="6"/>
          <w:w w:val="136"/>
          <w:sz w:val="14"/>
          <w:szCs w:val="14"/>
        </w:rPr>
        <w:t>g</w:t>
      </w:r>
      <w:r>
        <w:rPr>
          <w:rFonts w:cs="Times New Roman" w:hAnsi="Times New Roman" w:eastAsia="Times New Roman" w:ascii="Times New Roman"/>
          <w:color w:val="414141"/>
          <w:spacing w:val="5"/>
          <w:w w:val="146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color w:val="414141"/>
          <w:spacing w:val="6"/>
          <w:w w:val="144"/>
          <w:sz w:val="14"/>
          <w:szCs w:val="14"/>
        </w:rPr>
        <w:t>=</w:t>
      </w:r>
      <w:r>
        <w:rPr>
          <w:rFonts w:cs="Times New Roman" w:hAnsi="Times New Roman" w:eastAsia="Times New Roman" w:ascii="Times New Roman"/>
          <w:color w:val="545454"/>
          <w:spacing w:val="6"/>
          <w:w w:val="153"/>
          <w:sz w:val="14"/>
          <w:szCs w:val="14"/>
        </w:rPr>
        <w:t>c</w:t>
      </w:r>
      <w:r>
        <w:rPr>
          <w:rFonts w:cs="Times New Roman" w:hAnsi="Times New Roman" w:eastAsia="Times New Roman" w:ascii="Times New Roman"/>
          <w:color w:val="545454"/>
          <w:spacing w:val="6"/>
          <w:w w:val="142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color w:val="414141"/>
          <w:spacing w:val="6"/>
          <w:w w:val="245"/>
          <w:sz w:val="14"/>
          <w:szCs w:val="14"/>
        </w:rPr>
        <w:t>l</w:t>
      </w:r>
      <w:r>
        <w:rPr>
          <w:rFonts w:cs="Times New Roman" w:hAnsi="Times New Roman" w:eastAsia="Times New Roman" w:ascii="Times New Roman"/>
          <w:color w:val="545454"/>
          <w:spacing w:val="5"/>
          <w:w w:val="210"/>
          <w:sz w:val="14"/>
          <w:szCs w:val="14"/>
        </w:rPr>
        <w:t>l</w:t>
      </w:r>
      <w:r>
        <w:rPr>
          <w:rFonts w:cs="Times New Roman" w:hAnsi="Times New Roman" w:eastAsia="Times New Roman" w:ascii="Times New Roman"/>
          <w:color w:val="545454"/>
          <w:spacing w:val="6"/>
          <w:w w:val="153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color w:val="545454"/>
          <w:spacing w:val="6"/>
          <w:w w:val="136"/>
          <w:sz w:val="14"/>
          <w:szCs w:val="14"/>
        </w:rPr>
        <w:t>g</w:t>
      </w:r>
      <w:r>
        <w:rPr>
          <w:rFonts w:cs="Times New Roman" w:hAnsi="Times New Roman" w:eastAsia="Times New Roman" w:ascii="Times New Roman"/>
          <w:color w:val="545454"/>
          <w:spacing w:val="7"/>
          <w:w w:val="175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color w:val="414141"/>
          <w:spacing w:val="7"/>
          <w:w w:val="233"/>
          <w:sz w:val="14"/>
          <w:szCs w:val="14"/>
        </w:rPr>
        <w:t>[</w:t>
      </w:r>
      <w:r>
        <w:rPr>
          <w:rFonts w:cs="Times New Roman" w:hAnsi="Times New Roman" w:eastAsia="Times New Roman" w:ascii="Times New Roman"/>
          <w:color w:val="545454"/>
          <w:spacing w:val="5"/>
          <w:w w:val="220"/>
          <w:sz w:val="14"/>
          <w:szCs w:val="14"/>
        </w:rPr>
        <w:t>,</w:t>
      </w:r>
      <w:r>
        <w:rPr>
          <w:rFonts w:cs="Times New Roman" w:hAnsi="Times New Roman" w:eastAsia="Times New Roman" w:ascii="Times New Roman"/>
          <w:color w:val="1F1F1F"/>
          <w:spacing w:val="7"/>
          <w:w w:val="233"/>
          <w:sz w:val="14"/>
          <w:szCs w:val="14"/>
        </w:rPr>
        <w:t>-</w:t>
      </w:r>
      <w:r>
        <w:rPr>
          <w:rFonts w:cs="Times New Roman" w:hAnsi="Times New Roman" w:eastAsia="Times New Roman" w:ascii="Times New Roman"/>
          <w:color w:val="414141"/>
          <w:spacing w:val="5"/>
          <w:w w:val="116"/>
          <w:sz w:val="14"/>
          <w:szCs w:val="14"/>
        </w:rPr>
        <w:t>1</w:t>
      </w:r>
      <w:r>
        <w:rPr>
          <w:rFonts w:cs="Times New Roman" w:hAnsi="Times New Roman" w:eastAsia="Times New Roman" w:ascii="Times New Roman"/>
          <w:color w:val="545454"/>
          <w:spacing w:val="0"/>
          <w:w w:val="116"/>
          <w:sz w:val="14"/>
          <w:szCs w:val="14"/>
        </w:rPr>
        <w:t>]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both"/>
        <w:spacing w:before="8" w:lineRule="exact" w:line="180"/>
        <w:ind w:left="3018" w:right="5723"/>
      </w:pPr>
      <w:r>
        <w:rPr>
          <w:rFonts w:cs="Arial" w:hAnsi="Arial" w:eastAsia="Arial" w:ascii="Arial"/>
          <w:color w:val="545454"/>
          <w:spacing w:val="0"/>
          <w:w w:val="74"/>
          <w:position w:val="-1"/>
          <w:sz w:val="16"/>
          <w:szCs w:val="16"/>
        </w:rPr>
        <w:t>&gt;</w:t>
      </w:r>
      <w:r>
        <w:rPr>
          <w:rFonts w:cs="Arial" w:hAnsi="Arial" w:eastAsia="Arial" w:ascii="Arial"/>
          <w:color w:val="545454"/>
          <w:spacing w:val="0"/>
          <w:w w:val="74"/>
          <w:position w:val="-1"/>
          <w:sz w:val="16"/>
          <w:szCs w:val="16"/>
        </w:rPr>
        <w:t>   </w:t>
      </w:r>
      <w:r>
        <w:rPr>
          <w:rFonts w:cs="Arial" w:hAnsi="Arial" w:eastAsia="Arial" w:ascii="Arial"/>
          <w:color w:val="545454"/>
          <w:spacing w:val="2"/>
          <w:w w:val="74"/>
          <w:position w:val="-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545454"/>
          <w:spacing w:val="5"/>
          <w:w w:val="165"/>
          <w:position w:val="-1"/>
          <w:sz w:val="14"/>
          <w:szCs w:val="14"/>
        </w:rPr>
        <w:t>f</w:t>
      </w:r>
      <w:r>
        <w:rPr>
          <w:rFonts w:cs="Times New Roman" w:hAnsi="Times New Roman" w:eastAsia="Times New Roman" w:ascii="Times New Roman"/>
          <w:color w:val="545454"/>
          <w:spacing w:val="5"/>
          <w:w w:val="234"/>
          <w:position w:val="-1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color w:val="545454"/>
          <w:spacing w:val="7"/>
          <w:w w:val="155"/>
          <w:position w:val="-1"/>
          <w:sz w:val="14"/>
          <w:szCs w:val="14"/>
        </w:rPr>
        <w:t>x</w:t>
      </w:r>
      <w:r>
        <w:rPr>
          <w:rFonts w:cs="Times New Roman" w:hAnsi="Times New Roman" w:eastAsia="Times New Roman" w:ascii="Times New Roman"/>
          <w:color w:val="545454"/>
          <w:spacing w:val="5"/>
          <w:w w:val="185"/>
          <w:position w:val="-1"/>
          <w:sz w:val="14"/>
          <w:szCs w:val="14"/>
        </w:rPr>
        <w:t>(</w:t>
      </w:r>
      <w:r>
        <w:rPr>
          <w:rFonts w:cs="Times New Roman" w:hAnsi="Times New Roman" w:eastAsia="Times New Roman" w:ascii="Times New Roman"/>
          <w:color w:val="545454"/>
          <w:spacing w:val="6"/>
          <w:w w:val="161"/>
          <w:position w:val="-1"/>
          <w:sz w:val="14"/>
          <w:szCs w:val="14"/>
        </w:rPr>
        <w:t>c</w:t>
      </w:r>
      <w:r>
        <w:rPr>
          <w:rFonts w:cs="Times New Roman" w:hAnsi="Times New Roman" w:eastAsia="Times New Roman" w:ascii="Times New Roman"/>
          <w:color w:val="414141"/>
          <w:spacing w:val="6"/>
          <w:w w:val="129"/>
          <w:position w:val="-1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color w:val="414141"/>
          <w:spacing w:val="5"/>
          <w:w w:val="234"/>
          <w:position w:val="-1"/>
          <w:sz w:val="14"/>
          <w:szCs w:val="14"/>
        </w:rPr>
        <w:t>l</w:t>
      </w:r>
      <w:r>
        <w:rPr>
          <w:rFonts w:cs="Times New Roman" w:hAnsi="Times New Roman" w:eastAsia="Times New Roman" w:ascii="Times New Roman"/>
          <w:color w:val="2F2F2F"/>
          <w:spacing w:val="6"/>
          <w:w w:val="245"/>
          <w:position w:val="-1"/>
          <w:sz w:val="14"/>
          <w:szCs w:val="14"/>
        </w:rPr>
        <w:t>l</w:t>
      </w:r>
      <w:r>
        <w:rPr>
          <w:rFonts w:cs="Times New Roman" w:hAnsi="Times New Roman" w:eastAsia="Times New Roman" w:ascii="Times New Roman"/>
          <w:color w:val="414141"/>
          <w:spacing w:val="5"/>
          <w:w w:val="146"/>
          <w:position w:val="-1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color w:val="545454"/>
          <w:spacing w:val="6"/>
          <w:w w:val="149"/>
          <w:position w:val="-1"/>
          <w:sz w:val="14"/>
          <w:szCs w:val="14"/>
        </w:rPr>
        <w:t>g</w:t>
      </w:r>
      <w:r>
        <w:rPr>
          <w:rFonts w:cs="Times New Roman" w:hAnsi="Times New Roman" w:eastAsia="Times New Roman" w:ascii="Times New Roman"/>
          <w:color w:val="545454"/>
          <w:spacing w:val="6"/>
          <w:w w:val="161"/>
          <w:position w:val="-1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126"/>
          <w:position w:val="-1"/>
          <w:sz w:val="14"/>
          <w:szCs w:val="14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14"/>
          <w:szCs w:val="14"/>
        </w:rPr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6"/>
          <w:szCs w:val="6"/>
        </w:rPr>
        <w:jc w:val="left"/>
        <w:spacing w:before="34" w:lineRule="exact" w:line="180"/>
        <w:ind w:left="3009"/>
      </w:pPr>
      <w:r>
        <w:rPr>
          <w:rFonts w:cs="Times New Roman" w:hAnsi="Times New Roman" w:eastAsia="Times New Roman" w:ascii="Times New Roman"/>
          <w:color w:val="545454"/>
          <w:spacing w:val="-2"/>
          <w:w w:val="100"/>
          <w:position w:val="-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position w:val="-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-3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545454"/>
          <w:spacing w:val="15"/>
          <w:w w:val="100"/>
          <w:position w:val="-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position w:val="-3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position w:val="-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-3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45454"/>
          <w:spacing w:val="17"/>
          <w:w w:val="100"/>
          <w:position w:val="-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position w:val="-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position w:val="-3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position w:val="-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14141"/>
          <w:spacing w:val="-2"/>
          <w:w w:val="100"/>
          <w:position w:val="-3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position w:val="-3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-3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-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8"/>
          <w:w w:val="100"/>
          <w:position w:val="-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position w:val="-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position w:val="-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-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29"/>
          <w:w w:val="100"/>
          <w:position w:val="-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17"/>
          <w:position w:val="-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14141"/>
          <w:spacing w:val="-2"/>
          <w:w w:val="117"/>
          <w:position w:val="-3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45454"/>
          <w:spacing w:val="-2"/>
          <w:w w:val="117"/>
          <w:position w:val="-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0"/>
          <w:w w:val="117"/>
          <w:position w:val="-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24"/>
          <w:w w:val="117"/>
          <w:position w:val="-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position w:val="-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position w:val="-3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-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40"/>
          <w:w w:val="100"/>
          <w:position w:val="-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0"/>
          <w:w w:val="93"/>
          <w:position w:val="-3"/>
          <w:sz w:val="20"/>
          <w:szCs w:val="20"/>
        </w:rPr>
        <w:t>fi</w:t>
      </w:r>
      <w:r>
        <w:rPr>
          <w:rFonts w:cs="Times New Roman" w:hAnsi="Times New Roman" w:eastAsia="Times New Roman" w:ascii="Times New Roman"/>
          <w:color w:val="414141"/>
          <w:spacing w:val="-3"/>
          <w:w w:val="93"/>
          <w:position w:val="-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position w:val="-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0"/>
          <w:w w:val="141"/>
          <w:position w:val="-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-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20"/>
          <w:w w:val="100"/>
          <w:position w:val="-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position w:val="-3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position w:val="-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position w:val="-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-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-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13"/>
          <w:w w:val="100"/>
          <w:position w:val="-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position w:val="-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position w:val="-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position w:val="-3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-3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45454"/>
          <w:spacing w:val="-5"/>
          <w:w w:val="100"/>
          <w:position w:val="-3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-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50"/>
          <w:w w:val="100"/>
          <w:position w:val="-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84"/>
          <w:position w:val="-3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707070"/>
          <w:spacing w:val="0"/>
          <w:w w:val="84"/>
          <w:position w:val="-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707070"/>
          <w:spacing w:val="0"/>
          <w:w w:val="84"/>
          <w:position w:val="-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0"/>
          <w:spacing w:val="1"/>
          <w:w w:val="84"/>
          <w:position w:val="-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4"/>
          <w:w w:val="93"/>
          <w:position w:val="-3"/>
          <w:sz w:val="14"/>
          <w:szCs w:val="14"/>
        </w:rPr>
        <w:t>P</w:t>
      </w:r>
      <w:r>
        <w:rPr>
          <w:rFonts w:cs="Times New Roman" w:hAnsi="Times New Roman" w:eastAsia="Times New Roman" w:ascii="Times New Roman"/>
          <w:color w:val="414141"/>
          <w:spacing w:val="6"/>
          <w:w w:val="194"/>
          <w:position w:val="-3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color w:val="545454"/>
          <w:spacing w:val="5"/>
          <w:w w:val="222"/>
          <w:position w:val="-3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color w:val="545454"/>
          <w:spacing w:val="6"/>
          <w:w w:val="129"/>
          <w:position w:val="-3"/>
          <w:sz w:val="14"/>
          <w:szCs w:val="14"/>
        </w:rPr>
        <w:t>v</w:t>
      </w:r>
      <w:r>
        <w:rPr>
          <w:rFonts w:cs="Times New Roman" w:hAnsi="Times New Roman" w:eastAsia="Times New Roman" w:ascii="Times New Roman"/>
          <w:color w:val="545454"/>
          <w:spacing w:val="5"/>
          <w:w w:val="139"/>
          <w:position w:val="-3"/>
          <w:sz w:val="14"/>
          <w:szCs w:val="14"/>
        </w:rPr>
        <w:t>a</w:t>
      </w:r>
      <w:r>
        <w:rPr>
          <w:rFonts w:cs="Times New Roman" w:hAnsi="Times New Roman" w:eastAsia="Times New Roman" w:ascii="Times New Roman"/>
          <w:color w:val="545454"/>
          <w:spacing w:val="5"/>
          <w:w w:val="210"/>
          <w:position w:val="-3"/>
          <w:sz w:val="14"/>
          <w:szCs w:val="14"/>
        </w:rPr>
        <w:t>t</w:t>
      </w:r>
      <w:r>
        <w:rPr>
          <w:rFonts w:cs="Times New Roman" w:hAnsi="Times New Roman" w:eastAsia="Times New Roman" w:ascii="Times New Roman"/>
          <w:color w:val="545454"/>
          <w:spacing w:val="6"/>
          <w:w w:val="153"/>
          <w:position w:val="-3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90"/>
          <w:position w:val="-3"/>
          <w:sz w:val="14"/>
          <w:szCs w:val="14"/>
        </w:rPr>
        <w:t>.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-3"/>
          <w:sz w:val="14"/>
          <w:szCs w:val="14"/>
        </w:rPr>
        <w:t>  </w:t>
      </w:r>
      <w:r>
        <w:rPr>
          <w:rFonts w:cs="Times New Roman" w:hAnsi="Times New Roman" w:eastAsia="Times New Roman" w:ascii="Times New Roman"/>
          <w:color w:val="545454"/>
          <w:spacing w:val="-7"/>
          <w:w w:val="100"/>
          <w:position w:val="-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545454"/>
          <w:spacing w:val="-2"/>
          <w:w w:val="98"/>
          <w:position w:val="-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-1"/>
          <w:w w:val="107"/>
          <w:position w:val="-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-1"/>
          <w:w w:val="132"/>
          <w:position w:val="-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0"/>
          <w:w w:val="99"/>
          <w:position w:val="-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-3"/>
          <w:sz w:val="20"/>
          <w:szCs w:val="20"/>
        </w:rPr>
        <w:t>                             </w:t>
      </w:r>
      <w:r>
        <w:rPr>
          <w:rFonts w:cs="Times New Roman" w:hAnsi="Times New Roman" w:eastAsia="Times New Roman" w:ascii="Times New Roman"/>
          <w:color w:val="545454"/>
          <w:spacing w:val="-13"/>
          <w:w w:val="100"/>
          <w:position w:val="-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BCBCBD"/>
          <w:spacing w:val="0"/>
          <w:w w:val="101"/>
          <w:position w:val="6"/>
          <w:sz w:val="6"/>
          <w:szCs w:val="6"/>
        </w:rPr>
        <w:t>l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6"/>
          <w:szCs w:val="6"/>
        </w:rPr>
      </w:r>
    </w:p>
    <w:p>
      <w:pPr>
        <w:rPr>
          <w:rFonts w:cs="Arial" w:hAnsi="Arial" w:eastAsia="Arial" w:ascii="Arial"/>
          <w:sz w:val="38"/>
          <w:szCs w:val="38"/>
        </w:rPr>
        <w:jc w:val="left"/>
        <w:spacing w:lineRule="exact" w:line="300"/>
        <w:ind w:left="3004"/>
      </w:pPr>
      <w:r>
        <w:rPr>
          <w:rFonts w:cs="Times New Roman" w:hAnsi="Times New Roman" w:eastAsia="Times New Roman" w:ascii="Times New Roman"/>
          <w:color w:val="545454"/>
          <w:spacing w:val="-1"/>
          <w:w w:val="114"/>
          <w:position w:val="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14141"/>
          <w:spacing w:val="-2"/>
          <w:w w:val="114"/>
          <w:position w:val="2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45454"/>
          <w:spacing w:val="-2"/>
          <w:w w:val="114"/>
          <w:position w:val="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0"/>
          <w:w w:val="114"/>
          <w:position w:val="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48"/>
          <w:w w:val="114"/>
          <w:position w:val="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114"/>
          <w:position w:val="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-3"/>
          <w:w w:val="114"/>
          <w:position w:val="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-1"/>
          <w:w w:val="114"/>
          <w:position w:val="2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-1"/>
          <w:w w:val="114"/>
          <w:position w:val="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14141"/>
          <w:spacing w:val="-2"/>
          <w:w w:val="114"/>
          <w:position w:val="2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45454"/>
          <w:spacing w:val="-1"/>
          <w:w w:val="114"/>
          <w:position w:val="2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114"/>
          <w:position w:val="2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4"/>
          <w:w w:val="114"/>
          <w:position w:val="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position w:val="2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position w:val="2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position w:val="2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414141"/>
          <w:spacing w:val="-2"/>
          <w:w w:val="100"/>
          <w:position w:val="2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2"/>
          <w:sz w:val="20"/>
          <w:szCs w:val="20"/>
        </w:rPr>
        <w:t>mn</w:t>
      </w:r>
      <w:r>
        <w:rPr>
          <w:rFonts w:cs="Times New Roman" w:hAnsi="Times New Roman" w:eastAsia="Times New Roman" w:ascii="Times New Roman"/>
          <w:color w:val="545454"/>
          <w:spacing w:val="46"/>
          <w:w w:val="100"/>
          <w:position w:val="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position w:val="2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position w:val="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14141"/>
          <w:spacing w:val="-2"/>
          <w:w w:val="100"/>
          <w:position w:val="2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position w:val="2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position w:val="2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position w:val="2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2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3"/>
          <w:w w:val="100"/>
          <w:position w:val="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5"/>
          <w:w w:val="175"/>
          <w:position w:val="2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color w:val="545454"/>
          <w:spacing w:val="5"/>
          <w:w w:val="116"/>
          <w:position w:val="2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color w:val="414141"/>
          <w:spacing w:val="7"/>
          <w:w w:val="107"/>
          <w:position w:val="2"/>
          <w:sz w:val="14"/>
          <w:szCs w:val="14"/>
        </w:rPr>
        <w:t>w</w:t>
      </w:r>
      <w:r>
        <w:rPr>
          <w:rFonts w:cs="Times New Roman" w:hAnsi="Times New Roman" w:eastAsia="Times New Roman" w:ascii="Times New Roman"/>
          <w:color w:val="545454"/>
          <w:spacing w:val="0"/>
          <w:w w:val="116"/>
          <w:position w:val="2"/>
          <w:sz w:val="14"/>
          <w:szCs w:val="14"/>
        </w:rPr>
        <w:t>.</w:t>
      </w:r>
      <w:r>
        <w:rPr>
          <w:rFonts w:cs="Times New Roman" w:hAnsi="Times New Roman" w:eastAsia="Times New Roman" w:ascii="Times New Roman"/>
          <w:color w:val="545454"/>
          <w:spacing w:val="1"/>
          <w:w w:val="100"/>
          <w:position w:val="2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414141"/>
          <w:spacing w:val="7"/>
          <w:w w:val="116"/>
          <w:position w:val="2"/>
          <w:sz w:val="14"/>
          <w:szCs w:val="14"/>
        </w:rPr>
        <w:t>n</w:t>
      </w:r>
      <w:r>
        <w:rPr>
          <w:rFonts w:cs="Times New Roman" w:hAnsi="Times New Roman" w:eastAsia="Times New Roman" w:ascii="Times New Roman"/>
          <w:color w:val="545454"/>
          <w:spacing w:val="0"/>
          <w:w w:val="116"/>
          <w:position w:val="2"/>
          <w:sz w:val="14"/>
          <w:szCs w:val="14"/>
        </w:rPr>
        <w:t>a</w:t>
      </w:r>
      <w:r>
        <w:rPr>
          <w:rFonts w:cs="Times New Roman" w:hAnsi="Times New Roman" w:eastAsia="Times New Roman" w:ascii="Times New Roman"/>
          <w:color w:val="545454"/>
          <w:spacing w:val="13"/>
          <w:w w:val="116"/>
          <w:position w:val="2"/>
          <w:sz w:val="14"/>
          <w:szCs w:val="14"/>
        </w:rPr>
        <w:t>m</w:t>
      </w:r>
      <w:r>
        <w:rPr>
          <w:rFonts w:cs="Times New Roman" w:hAnsi="Times New Roman" w:eastAsia="Times New Roman" w:ascii="Times New Roman"/>
          <w:color w:val="545454"/>
          <w:spacing w:val="6"/>
          <w:w w:val="116"/>
          <w:position w:val="2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color w:val="414141"/>
          <w:spacing w:val="0"/>
          <w:w w:val="116"/>
          <w:position w:val="2"/>
          <w:sz w:val="14"/>
          <w:szCs w:val="14"/>
        </w:rPr>
        <w:t>s</w:t>
      </w:r>
      <w:r>
        <w:rPr>
          <w:rFonts w:cs="Times New Roman" w:hAnsi="Times New Roman" w:eastAsia="Times New Roman" w:ascii="Times New Roman"/>
          <w:color w:val="414141"/>
          <w:spacing w:val="0"/>
          <w:w w:val="116"/>
          <w:position w:val="2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414141"/>
          <w:spacing w:val="21"/>
          <w:w w:val="116"/>
          <w:position w:val="2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position w:val="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position w:val="2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2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545454"/>
          <w:spacing w:val="25"/>
          <w:w w:val="100"/>
          <w:position w:val="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position w:val="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position w:val="2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position w:val="2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707070"/>
          <w:spacing w:val="-2"/>
          <w:w w:val="100"/>
          <w:position w:val="2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position w:val="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position w:val="2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2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24"/>
          <w:w w:val="100"/>
          <w:position w:val="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position w:val="2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position w:val="2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2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545454"/>
          <w:spacing w:val="-3"/>
          <w:w w:val="100"/>
          <w:position w:val="2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14141"/>
          <w:spacing w:val="-2"/>
          <w:w w:val="100"/>
          <w:position w:val="2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2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100"/>
          <w:position w:val="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position w:val="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position w:val="2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2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2"/>
          <w:sz w:val="20"/>
          <w:szCs w:val="20"/>
        </w:rPr>
        <w:t>                             </w:t>
      </w:r>
      <w:r>
        <w:rPr>
          <w:rFonts w:cs="Times New Roman" w:hAnsi="Times New Roman" w:eastAsia="Times New Roman" w:ascii="Times New Roman"/>
          <w:color w:val="545454"/>
          <w:spacing w:val="6"/>
          <w:w w:val="100"/>
          <w:position w:val="2"/>
          <w:sz w:val="20"/>
          <w:szCs w:val="20"/>
        </w:rPr>
        <w:t> </w:t>
      </w:r>
      <w:r>
        <w:rPr>
          <w:rFonts w:cs="Arial" w:hAnsi="Arial" w:eastAsia="Arial" w:ascii="Arial"/>
          <w:color w:val="BCBCBD"/>
          <w:spacing w:val="0"/>
          <w:w w:val="34"/>
          <w:position w:val="-2"/>
          <w:sz w:val="38"/>
          <w:szCs w:val="38"/>
        </w:rPr>
        <w:t>i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38"/>
          <w:szCs w:val="3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lineRule="exact" w:line="180"/>
        <w:ind w:left="3004"/>
      </w:pPr>
      <w:r>
        <w:rPr>
          <w:rFonts w:cs="Times New Roman" w:hAnsi="Times New Roman" w:eastAsia="Times New Roman" w:ascii="Times New Roman"/>
          <w:color w:val="414141"/>
          <w:spacing w:val="5"/>
          <w:w w:val="104"/>
          <w:sz w:val="14"/>
          <w:szCs w:val="14"/>
        </w:rPr>
        <w:t>P</w:t>
      </w:r>
      <w:r>
        <w:rPr>
          <w:rFonts w:cs="Times New Roman" w:hAnsi="Times New Roman" w:eastAsia="Times New Roman" w:ascii="Times New Roman"/>
          <w:color w:val="414141"/>
          <w:spacing w:val="6"/>
          <w:w w:val="204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color w:val="2F2F2F"/>
          <w:spacing w:val="5"/>
          <w:w w:val="210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color w:val="545454"/>
          <w:spacing w:val="6"/>
          <w:w w:val="129"/>
          <w:sz w:val="14"/>
          <w:szCs w:val="14"/>
        </w:rPr>
        <w:t>v</w:t>
      </w:r>
      <w:r>
        <w:rPr>
          <w:rFonts w:cs="Times New Roman" w:hAnsi="Times New Roman" w:eastAsia="Times New Roman" w:ascii="Times New Roman"/>
          <w:color w:val="414141"/>
          <w:spacing w:val="5"/>
          <w:w w:val="146"/>
          <w:sz w:val="14"/>
          <w:szCs w:val="14"/>
        </w:rPr>
        <w:t>a</w:t>
      </w:r>
      <w:r>
        <w:rPr>
          <w:rFonts w:cs="Times New Roman" w:hAnsi="Times New Roman" w:eastAsia="Times New Roman" w:ascii="Times New Roman"/>
          <w:color w:val="414141"/>
          <w:spacing w:val="4"/>
          <w:w w:val="199"/>
          <w:sz w:val="14"/>
          <w:szCs w:val="14"/>
        </w:rPr>
        <w:t>t</w:t>
      </w:r>
      <w:r>
        <w:rPr>
          <w:rFonts w:cs="Times New Roman" w:hAnsi="Times New Roman" w:eastAsia="Times New Roman" w:ascii="Times New Roman"/>
          <w:color w:val="545454"/>
          <w:spacing w:val="0"/>
          <w:w w:val="131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14"/>
          <w:szCs w:val="14"/>
        </w:rPr>
        <w:t>  </w:t>
      </w:r>
      <w:r>
        <w:rPr>
          <w:rFonts w:cs="Times New Roman" w:hAnsi="Times New Roman" w:eastAsia="Times New Roman" w:ascii="Times New Roman"/>
          <w:color w:val="545454"/>
          <w:spacing w:val="-4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414141"/>
          <w:spacing w:val="-1"/>
          <w:w w:val="88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45454"/>
          <w:spacing w:val="-1"/>
          <w:w w:val="97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14141"/>
          <w:spacing w:val="-1"/>
          <w:w w:val="106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45454"/>
          <w:spacing w:val="-2"/>
          <w:w w:val="112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45454"/>
          <w:spacing w:val="-3"/>
          <w:w w:val="11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414141"/>
          <w:spacing w:val="-1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14141"/>
          <w:spacing w:val="0"/>
          <w:w w:val="58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414141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2F2F2F"/>
          <w:spacing w:val="-3"/>
          <w:w w:val="105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45454"/>
          <w:spacing w:val="-2"/>
          <w:w w:val="9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-2"/>
          <w:w w:val="101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545454"/>
          <w:spacing w:val="0"/>
          <w:w w:val="10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-2"/>
          <w:w w:val="103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545454"/>
          <w:spacing w:val="-1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14141"/>
          <w:spacing w:val="-1"/>
          <w:w w:val="11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0"/>
          <w:w w:val="68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14141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14141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15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45454"/>
          <w:spacing w:val="-2"/>
          <w:w w:val="11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-1"/>
          <w:w w:val="115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0"/>
          <w:w w:val="11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16"/>
          <w:w w:val="11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mn</w:t>
      </w:r>
      <w:r>
        <w:rPr>
          <w:rFonts w:cs="Times New Roman" w:hAnsi="Times New Roman" w:eastAsia="Times New Roman" w:ascii="Times New Roman"/>
          <w:color w:val="545454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414141"/>
          <w:spacing w:val="-2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414141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14141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11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-2"/>
          <w:w w:val="11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-1"/>
          <w:w w:val="115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14141"/>
          <w:spacing w:val="-2"/>
          <w:w w:val="115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45454"/>
          <w:spacing w:val="-1"/>
          <w:w w:val="11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14141"/>
          <w:spacing w:val="0"/>
          <w:w w:val="11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14141"/>
          <w:spacing w:val="0"/>
          <w:w w:val="115"/>
          <w:sz w:val="20"/>
          <w:szCs w:val="20"/>
        </w:rPr>
        <w:t>                        </w:t>
      </w:r>
      <w:r>
        <w:rPr>
          <w:rFonts w:cs="Times New Roman" w:hAnsi="Times New Roman" w:eastAsia="Times New Roman" w:ascii="Times New Roman"/>
          <w:color w:val="414141"/>
          <w:spacing w:val="17"/>
          <w:w w:val="11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878785"/>
          <w:spacing w:val="1"/>
          <w:w w:val="72"/>
          <w:position w:val="5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color w:val="BCBCBD"/>
          <w:spacing w:val="0"/>
          <w:w w:val="46"/>
          <w:position w:val="5"/>
          <w:sz w:val="18"/>
          <w:szCs w:val="18"/>
        </w:rPr>
        <w:t>J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"/>
        <w:ind w:left="3014"/>
      </w:pP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14141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-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1"/>
          <w:w w:val="12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14141"/>
          <w:spacing w:val="-2"/>
          <w:w w:val="122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45454"/>
          <w:spacing w:val="-2"/>
          <w:w w:val="12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0"/>
          <w:w w:val="12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17"/>
          <w:w w:val="122"/>
          <w:sz w:val="20"/>
          <w:szCs w:val="20"/>
        </w:rPr>
        <w:t> </w:t>
      </w:r>
      <w:r>
        <w:rPr>
          <w:rFonts w:cs="Arial" w:hAnsi="Arial" w:eastAsia="Arial" w:ascii="Arial"/>
          <w:color w:val="545454"/>
          <w:spacing w:val="0"/>
          <w:w w:val="82"/>
          <w:sz w:val="14"/>
          <w:szCs w:val="14"/>
        </w:rPr>
        <w:t>R</w:t>
      </w:r>
      <w:r>
        <w:rPr>
          <w:rFonts w:cs="Arial" w:hAnsi="Arial" w:eastAsia="Arial" w:ascii="Arial"/>
          <w:color w:val="545454"/>
          <w:spacing w:val="0"/>
          <w:w w:val="82"/>
          <w:sz w:val="14"/>
          <w:szCs w:val="14"/>
        </w:rPr>
        <w:t> </w:t>
      </w:r>
      <w:r>
        <w:rPr>
          <w:rFonts w:cs="Arial" w:hAnsi="Arial" w:eastAsia="Arial" w:ascii="Arial"/>
          <w:color w:val="545454"/>
          <w:spacing w:val="12"/>
          <w:w w:val="82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414141"/>
          <w:spacing w:val="-1"/>
          <w:w w:val="82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0"/>
          <w:w w:val="82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0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1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545454"/>
          <w:spacing w:val="-3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14141"/>
          <w:spacing w:val="-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545454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45454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102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-2"/>
          <w:w w:val="102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-3"/>
          <w:w w:val="105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1F1F1F"/>
          <w:spacing w:val="0"/>
          <w:w w:val="58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81"/>
        <w:ind w:left="3378" w:right="1622" w:hanging="696"/>
      </w:pPr>
      <w:r>
        <w:rPr>
          <w:rFonts w:cs="Times New Roman" w:hAnsi="Times New Roman" w:eastAsia="Times New Roman" w:ascii="Times New Roman"/>
          <w:color w:val="545454"/>
          <w:spacing w:val="0"/>
          <w:w w:val="92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545454"/>
          <w:spacing w:val="-2"/>
          <w:w w:val="92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45454"/>
          <w:spacing w:val="0"/>
          <w:w w:val="92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545454"/>
          <w:spacing w:val="0"/>
          <w:w w:val="92"/>
          <w:sz w:val="20"/>
          <w:szCs w:val="20"/>
        </w:rPr>
        <w:t>     </w:t>
      </w:r>
      <w:r>
        <w:rPr>
          <w:rFonts w:cs="Times New Roman" w:hAnsi="Times New Roman" w:eastAsia="Times New Roman" w:ascii="Times New Roman"/>
          <w:color w:val="545454"/>
          <w:spacing w:val="12"/>
          <w:w w:val="9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2F2F2F"/>
          <w:spacing w:val="-1"/>
          <w:w w:val="78"/>
          <w:position w:val="1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0"/>
          <w:w w:val="78"/>
          <w:position w:val="1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545454"/>
          <w:spacing w:val="0"/>
          <w:w w:val="78"/>
          <w:position w:val="1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545454"/>
          <w:spacing w:val="7"/>
          <w:w w:val="78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position w:val="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position w:val="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8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position w:val="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position w:val="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3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4"/>
          <w:w w:val="133"/>
          <w:position w:val="0"/>
          <w:sz w:val="14"/>
          <w:szCs w:val="14"/>
        </w:rPr>
        <w:t>s</w:t>
      </w:r>
      <w:r>
        <w:rPr>
          <w:rFonts w:cs="Times New Roman" w:hAnsi="Times New Roman" w:eastAsia="Times New Roman" w:ascii="Times New Roman"/>
          <w:color w:val="545454"/>
          <w:spacing w:val="0"/>
          <w:w w:val="93"/>
          <w:position w:val="0"/>
          <w:sz w:val="14"/>
          <w:szCs w:val="14"/>
        </w:rPr>
        <w:t>umm</w:t>
      </w:r>
      <w:r>
        <w:rPr>
          <w:rFonts w:cs="Times New Roman" w:hAnsi="Times New Roman" w:eastAsia="Times New Roman" w:ascii="Times New Roman"/>
          <w:color w:val="545454"/>
          <w:spacing w:val="-19"/>
          <w:w w:val="100"/>
          <w:position w:val="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162"/>
          <w:position w:val="0"/>
          <w:sz w:val="14"/>
          <w:szCs w:val="14"/>
        </w:rPr>
        <w:t>a</w:t>
      </w:r>
      <w:r>
        <w:rPr>
          <w:rFonts w:cs="Times New Roman" w:hAnsi="Times New Roman" w:eastAsia="Times New Roman" w:ascii="Times New Roman"/>
          <w:color w:val="545454"/>
          <w:spacing w:val="11"/>
          <w:w w:val="162"/>
          <w:position w:val="0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color w:val="545454"/>
          <w:spacing w:val="0"/>
          <w:w w:val="116"/>
          <w:position w:val="0"/>
          <w:sz w:val="14"/>
          <w:szCs w:val="14"/>
        </w:rPr>
        <w:t>y</w:t>
      </w:r>
      <w:r>
        <w:rPr>
          <w:rFonts w:cs="Times New Roman" w:hAnsi="Times New Roman" w:eastAsia="Times New Roman" w:ascii="Times New Roman"/>
          <w:color w:val="545454"/>
          <w:spacing w:val="9"/>
          <w:w w:val="100"/>
          <w:position w:val="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1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1"/>
          <w:w w:val="102"/>
          <w:position w:val="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414141"/>
          <w:spacing w:val="-1"/>
          <w:w w:val="102"/>
          <w:position w:val="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45454"/>
          <w:spacing w:val="-1"/>
          <w:w w:val="102"/>
          <w:position w:val="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-2"/>
          <w:w w:val="105"/>
          <w:position w:val="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14141"/>
          <w:spacing w:val="-1"/>
          <w:w w:val="132"/>
          <w:position w:val="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14141"/>
          <w:spacing w:val="-1"/>
          <w:w w:val="106"/>
          <w:position w:val="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-1"/>
          <w:w w:val="97"/>
          <w:position w:val="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14141"/>
          <w:spacing w:val="0"/>
          <w:w w:val="107"/>
          <w:position w:val="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14141"/>
          <w:spacing w:val="1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position w:val="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16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position w:val="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-3"/>
          <w:w w:val="100"/>
          <w:position w:val="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14141"/>
          <w:spacing w:val="-2"/>
          <w:w w:val="100"/>
          <w:position w:val="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position w:val="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position w:val="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4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5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position w:val="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position w:val="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45454"/>
          <w:spacing w:val="-3"/>
          <w:w w:val="100"/>
          <w:position w:val="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position w:val="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position w:val="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position w:val="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position w:val="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position w:val="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14141"/>
          <w:spacing w:val="0"/>
          <w:w w:val="100"/>
          <w:position w:val="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414141"/>
          <w:spacing w:val="33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88"/>
          <w:position w:val="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-2"/>
          <w:w w:val="112"/>
          <w:position w:val="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45454"/>
          <w:spacing w:val="-3"/>
          <w:w w:val="110"/>
          <w:position w:val="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45454"/>
          <w:spacing w:val="-3"/>
          <w:w w:val="107"/>
          <w:position w:val="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45454"/>
          <w:spacing w:val="-2"/>
          <w:w w:val="121"/>
          <w:position w:val="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-1"/>
          <w:w w:val="110"/>
          <w:position w:val="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0"/>
          <w:w w:val="112"/>
          <w:position w:val="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545454"/>
          <w:spacing w:val="0"/>
          <w:w w:val="112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position w:val="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545454"/>
          <w:spacing w:val="1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position w:val="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14141"/>
          <w:spacing w:val="-2"/>
          <w:w w:val="100"/>
          <w:position w:val="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4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position w:val="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position w:val="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position w:val="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position w:val="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14141"/>
          <w:spacing w:val="-2"/>
          <w:w w:val="100"/>
          <w:position w:val="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position w:val="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position w:val="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18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2F2F2F"/>
          <w:spacing w:val="-1"/>
          <w:w w:val="79"/>
          <w:position w:val="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14141"/>
          <w:spacing w:val="0"/>
          <w:w w:val="112"/>
          <w:position w:val="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14141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2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position w:val="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position w:val="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4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position w:val="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position w:val="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position w:val="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13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position w:val="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-1"/>
          <w:w w:val="110"/>
          <w:position w:val="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14141"/>
          <w:spacing w:val="-1"/>
          <w:w w:val="132"/>
          <w:position w:val="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0"/>
          <w:w w:val="68"/>
          <w:position w:val="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both"/>
        <w:spacing w:before="43" w:lineRule="auto" w:line="256"/>
        <w:ind w:left="3374" w:right="1613" w:hanging="264"/>
      </w:pPr>
      <w:r>
        <w:rPr>
          <w:rFonts w:cs="Times New Roman" w:hAnsi="Times New Roman" w:eastAsia="Times New Roman" w:ascii="Times New Roman"/>
          <w:color w:val="414141"/>
          <w:spacing w:val="-1"/>
          <w:w w:val="88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14141"/>
          <w:spacing w:val="-1"/>
          <w:w w:val="11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0"/>
          <w:w w:val="58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545454"/>
          <w:spacing w:val="0"/>
          <w:w w:val="5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17"/>
          <w:w w:val="5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14141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6"/>
          <w:w w:val="129"/>
          <w:sz w:val="14"/>
          <w:szCs w:val="14"/>
        </w:rPr>
        <w:t>p</w:t>
      </w:r>
      <w:r>
        <w:rPr>
          <w:rFonts w:cs="Times New Roman" w:hAnsi="Times New Roman" w:eastAsia="Times New Roman" w:ascii="Times New Roman"/>
          <w:color w:val="545454"/>
          <w:spacing w:val="6"/>
          <w:w w:val="153"/>
          <w:sz w:val="14"/>
          <w:szCs w:val="14"/>
        </w:rPr>
        <w:t>a</w:t>
      </w:r>
      <w:r>
        <w:rPr>
          <w:rFonts w:cs="Times New Roman" w:hAnsi="Times New Roman" w:eastAsia="Times New Roman" w:ascii="Times New Roman"/>
          <w:color w:val="414141"/>
          <w:spacing w:val="4"/>
          <w:w w:val="187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color w:val="2F2F2F"/>
          <w:spacing w:val="6"/>
          <w:w w:val="194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color w:val="545454"/>
          <w:spacing w:val="0"/>
          <w:w w:val="291"/>
          <w:sz w:val="14"/>
          <w:szCs w:val="14"/>
        </w:rPr>
        <w:t>s</w:t>
      </w:r>
      <w:r>
        <w:rPr>
          <w:rFonts w:cs="Times New Roman" w:hAnsi="Times New Roman" w:eastAsia="Times New Roman" w:ascii="Times New Roman"/>
          <w:color w:val="545454"/>
          <w:spacing w:val="0"/>
          <w:w w:val="291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414141"/>
          <w:spacing w:val="0"/>
          <w:w w:val="19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414141"/>
          <w:spacing w:val="-6"/>
          <w:w w:val="19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45454"/>
          <w:spacing w:val="-1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-1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45454"/>
          <w:spacing w:val="-1"/>
          <w:w w:val="13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-1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-1"/>
          <w:w w:val="102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14141"/>
          <w:spacing w:val="0"/>
          <w:w w:val="10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14141"/>
          <w:spacing w:val="18"/>
          <w:w w:val="10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-1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45454"/>
          <w:spacing w:val="-2"/>
          <w:w w:val="11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-1"/>
          <w:w w:val="12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-1"/>
          <w:w w:val="14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-2"/>
          <w:w w:val="10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14141"/>
          <w:spacing w:val="-1"/>
          <w:w w:val="11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-2"/>
          <w:w w:val="112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414141"/>
          <w:spacing w:val="-1"/>
          <w:w w:val="97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45454"/>
          <w:spacing w:val="-1"/>
          <w:w w:val="97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0"/>
          <w:w w:val="14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8"/>
          <w:w w:val="14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3"/>
          <w:w w:val="10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45454"/>
          <w:spacing w:val="-1"/>
          <w:w w:val="11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-1"/>
          <w:w w:val="14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14141"/>
          <w:spacing w:val="-1"/>
          <w:w w:val="11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-1"/>
          <w:w w:val="9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-2"/>
          <w:w w:val="93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color w:val="414141"/>
          <w:spacing w:val="0"/>
          <w:w w:val="35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414141"/>
          <w:spacing w:val="9"/>
          <w:w w:val="3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2"/>
          <w:w w:val="9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0"/>
          <w:w w:val="117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545454"/>
          <w:spacing w:val="0"/>
          <w:w w:val="11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1"/>
          <w:w w:val="10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14141"/>
          <w:spacing w:val="-1"/>
          <w:w w:val="109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45454"/>
          <w:spacing w:val="0"/>
          <w:w w:val="10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38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0"/>
          <w:w w:val="96"/>
          <w:sz w:val="20"/>
          <w:szCs w:val="20"/>
        </w:rPr>
        <w:t>fi</w:t>
      </w:r>
      <w:r>
        <w:rPr>
          <w:rFonts w:cs="Times New Roman" w:hAnsi="Times New Roman" w:eastAsia="Times New Roman" w:ascii="Times New Roman"/>
          <w:color w:val="414141"/>
          <w:spacing w:val="-3"/>
          <w:w w:val="9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14141"/>
          <w:spacing w:val="0"/>
          <w:w w:val="14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14141"/>
          <w:spacing w:val="0"/>
          <w:w w:val="14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4"/>
          <w:w w:val="14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14141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14141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1F1F1F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45454"/>
          <w:spacing w:val="-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414141"/>
          <w:spacing w:val="-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2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1F1F1F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545454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2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45454"/>
          <w:spacing w:val="-1"/>
          <w:w w:val="11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-1"/>
          <w:w w:val="14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-2"/>
          <w:w w:val="12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14141"/>
          <w:spacing w:val="0"/>
          <w:w w:val="68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414141"/>
          <w:spacing w:val="0"/>
          <w:w w:val="6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0"/>
          <w:w w:val="6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3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14141"/>
          <w:spacing w:val="0"/>
          <w:w w:val="100"/>
          <w:sz w:val="20"/>
          <w:szCs w:val="20"/>
        </w:rPr>
        <w:t>ll</w:t>
      </w:r>
      <w:r>
        <w:rPr>
          <w:rFonts w:cs="Times New Roman" w:hAnsi="Times New Roman" w:eastAsia="Times New Roman" w:ascii="Times New Roman"/>
          <w:color w:val="414141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1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2F2F2F"/>
          <w:spacing w:val="-2"/>
          <w:w w:val="117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45454"/>
          <w:spacing w:val="-2"/>
          <w:w w:val="12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0"/>
          <w:w w:val="12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0"/>
          <w:w w:val="12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14141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414141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14141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14141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14141"/>
          <w:spacing w:val="-2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14141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88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545454"/>
          <w:spacing w:val="-2"/>
          <w:w w:val="88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14141"/>
          <w:spacing w:val="-1"/>
          <w:w w:val="11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0"/>
          <w:w w:val="13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45454"/>
          <w:spacing w:val="-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545454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3"/>
          <w:w w:val="109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45454"/>
          <w:spacing w:val="-1"/>
          <w:w w:val="10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-1"/>
          <w:w w:val="10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-2"/>
          <w:w w:val="10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0"/>
          <w:w w:val="109"/>
          <w:sz w:val="20"/>
          <w:szCs w:val="20"/>
        </w:rPr>
        <w:t>ix</w:t>
      </w:r>
      <w:r>
        <w:rPr>
          <w:rFonts w:cs="Times New Roman" w:hAnsi="Times New Roman" w:eastAsia="Times New Roman" w:ascii="Times New Roman"/>
          <w:color w:val="545454"/>
          <w:spacing w:val="24"/>
          <w:w w:val="109"/>
          <w:sz w:val="20"/>
          <w:szCs w:val="20"/>
        </w:rPr>
        <w:t> </w:t>
      </w:r>
      <w:r>
        <w:rPr>
          <w:rFonts w:cs="Arial" w:hAnsi="Arial" w:eastAsia="Arial" w:ascii="Arial"/>
          <w:color w:val="545454"/>
          <w:spacing w:val="0"/>
          <w:w w:val="81"/>
          <w:sz w:val="16"/>
          <w:szCs w:val="16"/>
        </w:rPr>
        <w:t>A</w:t>
      </w:r>
      <w:r>
        <w:rPr>
          <w:rFonts w:cs="Arial" w:hAnsi="Arial" w:eastAsia="Arial" w:ascii="Arial"/>
          <w:color w:val="545454"/>
          <w:spacing w:val="0"/>
          <w:w w:val="81"/>
          <w:sz w:val="16"/>
          <w:szCs w:val="16"/>
        </w:rPr>
        <w:t> </w:t>
      </w:r>
      <w:r>
        <w:rPr>
          <w:rFonts w:cs="Arial" w:hAnsi="Arial" w:eastAsia="Arial" w:ascii="Arial"/>
          <w:color w:val="545454"/>
          <w:spacing w:val="5"/>
          <w:w w:val="8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10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45454"/>
          <w:spacing w:val="-3"/>
          <w:w w:val="10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14141"/>
          <w:spacing w:val="-1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-2"/>
          <w:w w:val="11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0"/>
          <w:w w:val="102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545454"/>
          <w:spacing w:val="0"/>
          <w:w w:val="102"/>
          <w:sz w:val="20"/>
          <w:szCs w:val="20"/>
        </w:rPr>
        <w:t> </w:t>
      </w:r>
      <w:r>
        <w:rPr>
          <w:rFonts w:cs="Arial" w:hAnsi="Arial" w:eastAsia="Arial" w:ascii="Arial"/>
          <w:b/>
          <w:color w:val="414141"/>
          <w:spacing w:val="-7"/>
          <w:w w:val="93"/>
          <w:sz w:val="16"/>
          <w:szCs w:val="16"/>
        </w:rPr>
        <w:t>A</w:t>
      </w:r>
      <w:r>
        <w:rPr>
          <w:rFonts w:cs="Arial" w:hAnsi="Arial" w:eastAsia="Arial" w:ascii="Arial"/>
          <w:b/>
          <w:color w:val="414141"/>
          <w:spacing w:val="-6"/>
          <w:w w:val="182"/>
          <w:sz w:val="16"/>
          <w:szCs w:val="16"/>
        </w:rPr>
        <w:t>[</w:t>
      </w:r>
      <w:r>
        <w:rPr>
          <w:rFonts w:cs="Arial" w:hAnsi="Arial" w:eastAsia="Arial" w:ascii="Arial"/>
          <w:b/>
          <w:color w:val="545454"/>
          <w:spacing w:val="0"/>
          <w:w w:val="115"/>
          <w:sz w:val="16"/>
          <w:szCs w:val="16"/>
        </w:rPr>
        <w:t>,</w:t>
      </w:r>
      <w:r>
        <w:rPr>
          <w:rFonts w:cs="Arial" w:hAnsi="Arial" w:eastAsia="Arial" w:ascii="Arial"/>
          <w:b/>
          <w:color w:val="545454"/>
          <w:spacing w:val="6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414141"/>
          <w:spacing w:val="5"/>
          <w:w w:val="100"/>
          <w:sz w:val="14"/>
          <w:szCs w:val="14"/>
        </w:rPr>
        <w:t>1</w:t>
      </w:r>
      <w:r>
        <w:rPr>
          <w:rFonts w:cs="Times New Roman" w:hAnsi="Times New Roman" w:eastAsia="Times New Roman" w:ascii="Times New Roman"/>
          <w:color w:val="414141"/>
          <w:spacing w:val="0"/>
          <w:w w:val="100"/>
          <w:sz w:val="14"/>
          <w:szCs w:val="14"/>
        </w:rPr>
        <w:t>:</w:t>
      </w:r>
      <w:r>
        <w:rPr>
          <w:rFonts w:cs="Times New Roman" w:hAnsi="Times New Roman" w:eastAsia="Times New Roman" w:ascii="Times New Roman"/>
          <w:color w:val="414141"/>
          <w:spacing w:val="30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414141"/>
          <w:spacing w:val="4"/>
          <w:w w:val="97"/>
          <w:sz w:val="14"/>
          <w:szCs w:val="14"/>
        </w:rPr>
        <w:t>1</w:t>
      </w:r>
      <w:r>
        <w:rPr>
          <w:rFonts w:cs="Times New Roman" w:hAnsi="Times New Roman" w:eastAsia="Times New Roman" w:ascii="Times New Roman"/>
          <w:color w:val="414141"/>
          <w:spacing w:val="6"/>
          <w:w w:val="129"/>
          <w:sz w:val="14"/>
          <w:szCs w:val="14"/>
        </w:rPr>
        <w:t>0</w:t>
      </w:r>
      <w:r>
        <w:rPr>
          <w:rFonts w:cs="Times New Roman" w:hAnsi="Times New Roman" w:eastAsia="Times New Roman" w:ascii="Times New Roman"/>
          <w:color w:val="545454"/>
          <w:spacing w:val="5"/>
          <w:w w:val="185"/>
          <w:sz w:val="14"/>
          <w:szCs w:val="14"/>
        </w:rPr>
        <w:t>]</w:t>
      </w:r>
      <w:r>
        <w:rPr>
          <w:rFonts w:cs="Times New Roman" w:hAnsi="Times New Roman" w:eastAsia="Times New Roman" w:ascii="Times New Roman"/>
          <w:color w:val="1F1F1F"/>
          <w:spacing w:val="0"/>
          <w:w w:val="129"/>
          <w:sz w:val="14"/>
          <w:szCs w:val="14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55"/>
        <w:ind w:left="3057"/>
      </w:pPr>
      <w:r>
        <w:rPr>
          <w:rFonts w:cs="Courier New" w:hAnsi="Courier New" w:eastAsia="Courier New" w:ascii="Courier New"/>
          <w:color w:val="414141"/>
          <w:spacing w:val="0"/>
          <w:w w:val="58"/>
          <w:sz w:val="14"/>
          <w:szCs w:val="14"/>
        </w:rPr>
        <w:t>11</w:t>
      </w:r>
      <w:r>
        <w:rPr>
          <w:rFonts w:cs="Courier New" w:hAnsi="Courier New" w:eastAsia="Courier New" w:ascii="Courier New"/>
          <w:color w:val="545454"/>
          <w:spacing w:val="0"/>
          <w:w w:val="58"/>
          <w:sz w:val="14"/>
          <w:szCs w:val="14"/>
        </w:rPr>
        <w:t>1.</w:t>
      </w:r>
      <w:r>
        <w:rPr>
          <w:rFonts w:cs="Courier New" w:hAnsi="Courier New" w:eastAsia="Courier New" w:ascii="Courier New"/>
          <w:color w:val="545454"/>
          <w:spacing w:val="0"/>
          <w:w w:val="58"/>
          <w:sz w:val="14"/>
          <w:szCs w:val="14"/>
        </w:rPr>
        <w:t> </w:t>
      </w:r>
      <w:r>
        <w:rPr>
          <w:rFonts w:cs="Courier New" w:hAnsi="Courier New" w:eastAsia="Courier New" w:ascii="Courier New"/>
          <w:color w:val="545454"/>
          <w:spacing w:val="24"/>
          <w:w w:val="58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14141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6"/>
          <w:w w:val="129"/>
          <w:sz w:val="14"/>
          <w:szCs w:val="14"/>
        </w:rPr>
        <w:t>p</w:t>
      </w:r>
      <w:r>
        <w:rPr>
          <w:rFonts w:cs="Times New Roman" w:hAnsi="Times New Roman" w:eastAsia="Times New Roman" w:ascii="Times New Roman"/>
          <w:color w:val="414141"/>
          <w:spacing w:val="5"/>
          <w:w w:val="234"/>
          <w:sz w:val="14"/>
          <w:szCs w:val="14"/>
        </w:rPr>
        <w:t>l</w:t>
      </w:r>
      <w:r>
        <w:rPr>
          <w:rFonts w:cs="Times New Roman" w:hAnsi="Times New Roman" w:eastAsia="Times New Roman" w:ascii="Times New Roman"/>
          <w:color w:val="545454"/>
          <w:spacing w:val="5"/>
          <w:w w:val="110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color w:val="414141"/>
          <w:spacing w:val="0"/>
          <w:w w:val="199"/>
          <w:sz w:val="14"/>
          <w:szCs w:val="14"/>
        </w:rPr>
        <w:t>t</w:t>
      </w:r>
      <w:r>
        <w:rPr>
          <w:rFonts w:cs="Times New Roman" w:hAnsi="Times New Roman" w:eastAsia="Times New Roman" w:ascii="Times New Roman"/>
          <w:color w:val="414141"/>
          <w:spacing w:val="17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0"/>
          <w:w w:val="106"/>
          <w:sz w:val="20"/>
          <w:szCs w:val="20"/>
        </w:rPr>
        <w:t>fu</w:t>
      </w:r>
      <w:r>
        <w:rPr>
          <w:rFonts w:cs="Times New Roman" w:hAnsi="Times New Roman" w:eastAsia="Times New Roman" w:ascii="Times New Roman"/>
          <w:color w:val="414141"/>
          <w:spacing w:val="-4"/>
          <w:w w:val="10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-1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14141"/>
          <w:spacing w:val="-1"/>
          <w:w w:val="14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14141"/>
          <w:spacing w:val="-1"/>
          <w:w w:val="88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-1"/>
          <w:w w:val="102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0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14141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14141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-3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707070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2"/>
          <w:w w:val="9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0"/>
          <w:w w:val="117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center"/>
        <w:ind w:left="3343" w:right="4621"/>
      </w:pPr>
      <w:r>
        <w:rPr>
          <w:rFonts w:cs="Times New Roman" w:hAnsi="Times New Roman" w:eastAsia="Times New Roman" w:ascii="Times New Roman"/>
          <w:color w:val="414141"/>
          <w:spacing w:val="5"/>
          <w:w w:val="76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color w:val="545454"/>
          <w:spacing w:val="6"/>
          <w:w w:val="129"/>
          <w:sz w:val="14"/>
          <w:szCs w:val="14"/>
        </w:rPr>
        <w:t>u</w:t>
      </w:r>
      <w:r>
        <w:rPr>
          <w:rFonts w:cs="Times New Roman" w:hAnsi="Times New Roman" w:eastAsia="Times New Roman" w:ascii="Times New Roman"/>
          <w:color w:val="545454"/>
          <w:spacing w:val="5"/>
          <w:w w:val="210"/>
          <w:sz w:val="14"/>
          <w:szCs w:val="14"/>
        </w:rPr>
        <w:t>t</w:t>
      </w:r>
      <w:r>
        <w:rPr>
          <w:rFonts w:cs="Times New Roman" w:hAnsi="Times New Roman" w:eastAsia="Times New Roman" w:ascii="Times New Roman"/>
          <w:color w:val="414141"/>
          <w:spacing w:val="5"/>
          <w:w w:val="158"/>
          <w:sz w:val="14"/>
          <w:szCs w:val="14"/>
        </w:rPr>
        <w:t>s</w:t>
      </w:r>
      <w:r>
        <w:rPr>
          <w:rFonts w:cs="Times New Roman" w:hAnsi="Times New Roman" w:eastAsia="Times New Roman" w:ascii="Times New Roman"/>
          <w:color w:val="414141"/>
          <w:spacing w:val="5"/>
          <w:w w:val="222"/>
          <w:sz w:val="14"/>
          <w:szCs w:val="14"/>
        </w:rPr>
        <w:t>t</w:t>
      </w:r>
      <w:r>
        <w:rPr>
          <w:rFonts w:cs="Times New Roman" w:hAnsi="Times New Roman" w:eastAsia="Times New Roman" w:ascii="Times New Roman"/>
          <w:color w:val="414141"/>
          <w:spacing w:val="5"/>
          <w:w w:val="146"/>
          <w:sz w:val="14"/>
          <w:szCs w:val="14"/>
        </w:rPr>
        <w:t>a</w:t>
      </w:r>
      <w:r>
        <w:rPr>
          <w:rFonts w:cs="Times New Roman" w:hAnsi="Times New Roman" w:eastAsia="Times New Roman" w:ascii="Times New Roman"/>
          <w:color w:val="414141"/>
          <w:spacing w:val="5"/>
          <w:w w:val="234"/>
          <w:sz w:val="14"/>
          <w:szCs w:val="14"/>
        </w:rPr>
        <w:t>t</w:t>
      </w:r>
      <w:r>
        <w:rPr>
          <w:rFonts w:cs="Times New Roman" w:hAnsi="Times New Roman" w:eastAsia="Times New Roman" w:ascii="Times New Roman"/>
          <w:color w:val="545454"/>
          <w:spacing w:val="0"/>
          <w:w w:val="131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14"/>
          <w:szCs w:val="14"/>
        </w:rPr>
        <w:t>  </w:t>
      </w:r>
      <w:r>
        <w:rPr>
          <w:rFonts w:cs="Times New Roman" w:hAnsi="Times New Roman" w:eastAsia="Times New Roman" w:ascii="Times New Roman"/>
          <w:color w:val="545454"/>
          <w:spacing w:val="-9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14141"/>
          <w:spacing w:val="-2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us</w:t>
      </w:r>
      <w:r>
        <w:rPr>
          <w:rFonts w:cs="Times New Roman" w:hAnsi="Times New Roman" w:eastAsia="Times New Roman" w:ascii="Times New Roman"/>
          <w:color w:val="545454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5"/>
          <w:w w:val="104"/>
          <w:sz w:val="14"/>
          <w:szCs w:val="14"/>
        </w:rPr>
        <w:t>P</w:t>
      </w:r>
      <w:r>
        <w:rPr>
          <w:rFonts w:cs="Times New Roman" w:hAnsi="Times New Roman" w:eastAsia="Times New Roman" w:ascii="Times New Roman"/>
          <w:color w:val="414141"/>
          <w:spacing w:val="6"/>
          <w:w w:val="204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color w:val="414141"/>
          <w:spacing w:val="5"/>
          <w:w w:val="210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color w:val="545454"/>
          <w:spacing w:val="6"/>
          <w:w w:val="129"/>
          <w:sz w:val="14"/>
          <w:szCs w:val="14"/>
        </w:rPr>
        <w:t>v</w:t>
      </w:r>
      <w:r>
        <w:rPr>
          <w:rFonts w:cs="Times New Roman" w:hAnsi="Times New Roman" w:eastAsia="Times New Roman" w:ascii="Times New Roman"/>
          <w:color w:val="414141"/>
          <w:spacing w:val="5"/>
          <w:w w:val="131"/>
          <w:sz w:val="14"/>
          <w:szCs w:val="14"/>
        </w:rPr>
        <w:t>a</w:t>
      </w:r>
      <w:r>
        <w:rPr>
          <w:rFonts w:cs="Times New Roman" w:hAnsi="Times New Roman" w:eastAsia="Times New Roman" w:ascii="Times New Roman"/>
          <w:color w:val="545454"/>
          <w:spacing w:val="5"/>
          <w:w w:val="222"/>
          <w:sz w:val="14"/>
          <w:szCs w:val="14"/>
        </w:rPr>
        <w:t>t</w:t>
      </w:r>
      <w:r>
        <w:rPr>
          <w:rFonts w:cs="Times New Roman" w:hAnsi="Times New Roman" w:eastAsia="Times New Roman" w:ascii="Times New Roman"/>
          <w:color w:val="545454"/>
          <w:spacing w:val="6"/>
          <w:w w:val="153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90"/>
          <w:sz w:val="14"/>
          <w:szCs w:val="14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46" w:lineRule="exact" w:line="220"/>
        <w:ind w:left="3374" w:right="1615" w:hanging="317"/>
      </w:pPr>
      <w:r>
        <w:rPr>
          <w:rFonts w:cs="Times New Roman" w:hAnsi="Times New Roman" w:eastAsia="Times New Roman" w:ascii="Times New Roman"/>
          <w:color w:val="545454"/>
          <w:spacing w:val="1"/>
          <w:w w:val="142"/>
          <w:sz w:val="12"/>
          <w:szCs w:val="12"/>
        </w:rPr>
        <w:t>l</w:t>
      </w:r>
      <w:r>
        <w:rPr>
          <w:rFonts w:cs="Times New Roman" w:hAnsi="Times New Roman" w:eastAsia="Times New Roman" w:ascii="Times New Roman"/>
          <w:color w:val="545454"/>
          <w:spacing w:val="3"/>
          <w:w w:val="130"/>
          <w:sz w:val="12"/>
          <w:szCs w:val="12"/>
        </w:rPr>
        <w:t>V</w:t>
      </w:r>
      <w:r>
        <w:rPr>
          <w:rFonts w:cs="Times New Roman" w:hAnsi="Times New Roman" w:eastAsia="Times New Roman" w:ascii="Times New Roman"/>
          <w:color w:val="545454"/>
          <w:spacing w:val="0"/>
          <w:w w:val="94"/>
          <w:sz w:val="12"/>
          <w:szCs w:val="12"/>
        </w:rPr>
        <w:t>.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12"/>
          <w:szCs w:val="12"/>
        </w:rPr>
        <w:t>    </w:t>
      </w:r>
      <w:r>
        <w:rPr>
          <w:rFonts w:cs="Times New Roman" w:hAnsi="Times New Roman" w:eastAsia="Times New Roman" w:ascii="Times New Roman"/>
          <w:color w:val="545454"/>
          <w:spacing w:val="-15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color w:val="545454"/>
          <w:spacing w:val="-2"/>
          <w:w w:val="107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2F2F2F"/>
          <w:spacing w:val="-1"/>
          <w:w w:val="10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-2"/>
          <w:w w:val="107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-2"/>
          <w:w w:val="107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14141"/>
          <w:spacing w:val="-1"/>
          <w:w w:val="10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0"/>
          <w:w w:val="107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36"/>
          <w:w w:val="107"/>
          <w:sz w:val="20"/>
          <w:szCs w:val="20"/>
        </w:rPr>
        <w:t> </w:t>
      </w:r>
      <w:r>
        <w:rPr>
          <w:rFonts w:cs="Arial" w:hAnsi="Arial" w:eastAsia="Arial" w:ascii="Arial"/>
          <w:color w:val="545454"/>
          <w:spacing w:val="0"/>
          <w:w w:val="100"/>
          <w:sz w:val="14"/>
          <w:szCs w:val="14"/>
        </w:rPr>
        <w:t>a,</w:t>
      </w:r>
      <w:r>
        <w:rPr>
          <w:rFonts w:cs="Arial" w:hAnsi="Arial" w:eastAsia="Arial" w:ascii="Arial"/>
          <w:color w:val="545454"/>
          <w:spacing w:val="22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545454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1"/>
          <w:w w:val="102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414141"/>
          <w:spacing w:val="-2"/>
          <w:w w:val="112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45454"/>
          <w:spacing w:val="-2"/>
          <w:w w:val="12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14141"/>
          <w:spacing w:val="0"/>
          <w:w w:val="97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414141"/>
          <w:spacing w:val="-2"/>
          <w:w w:val="9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14141"/>
          <w:spacing w:val="-2"/>
          <w:w w:val="15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-2"/>
          <w:w w:val="11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14141"/>
          <w:spacing w:val="-1"/>
          <w:w w:val="12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2F2F2F"/>
          <w:spacing w:val="-1"/>
          <w:w w:val="9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-1"/>
          <w:w w:val="102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545454"/>
          <w:spacing w:val="0"/>
          <w:w w:val="9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2"/>
          <w:w w:val="93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545454"/>
          <w:spacing w:val="-1"/>
          <w:w w:val="11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14141"/>
          <w:spacing w:val="-1"/>
          <w:w w:val="11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-1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-2"/>
          <w:w w:val="12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14141"/>
          <w:spacing w:val="-1"/>
          <w:w w:val="102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414141"/>
          <w:spacing w:val="-1"/>
          <w:w w:val="106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45454"/>
          <w:spacing w:val="-2"/>
          <w:w w:val="10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68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14141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414141"/>
          <w:spacing w:val="-2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45454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5"/>
          <w:w w:val="95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color w:val="414141"/>
          <w:spacing w:val="5"/>
          <w:w w:val="222"/>
          <w:sz w:val="14"/>
          <w:szCs w:val="14"/>
        </w:rPr>
        <w:t>l</w:t>
      </w:r>
      <w:r>
        <w:rPr>
          <w:rFonts w:cs="Times New Roman" w:hAnsi="Times New Roman" w:eastAsia="Times New Roman" w:ascii="Times New Roman"/>
          <w:color w:val="545454"/>
          <w:spacing w:val="5"/>
          <w:w w:val="222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color w:val="414141"/>
          <w:spacing w:val="5"/>
          <w:w w:val="222"/>
          <w:sz w:val="14"/>
          <w:szCs w:val="14"/>
        </w:rPr>
        <w:t>t</w:t>
      </w:r>
      <w:r>
        <w:rPr>
          <w:rFonts w:cs="Times New Roman" w:hAnsi="Times New Roman" w:eastAsia="Times New Roman" w:ascii="Times New Roman"/>
          <w:color w:val="414141"/>
          <w:spacing w:val="5"/>
          <w:w w:val="146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103"/>
          <w:sz w:val="14"/>
          <w:szCs w:val="14"/>
        </w:rPr>
        <w:t>,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14"/>
          <w:szCs w:val="14"/>
        </w:rPr>
        <w:t>  </w:t>
      </w:r>
      <w:r>
        <w:rPr>
          <w:rFonts w:cs="Times New Roman" w:hAnsi="Times New Roman" w:eastAsia="Times New Roman" w:ascii="Times New Roman"/>
          <w:color w:val="545454"/>
          <w:spacing w:val="-7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545454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i/>
          <w:color w:val="545454"/>
          <w:spacing w:val="0"/>
          <w:w w:val="72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i/>
          <w:color w:val="545454"/>
          <w:spacing w:val="0"/>
          <w:w w:val="122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i/>
          <w:color w:val="545454"/>
          <w:spacing w:val="0"/>
          <w:w w:val="10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i/>
          <w:color w:val="545454"/>
          <w:spacing w:val="-1"/>
          <w:w w:val="11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i/>
          <w:color w:val="545454"/>
          <w:spacing w:val="0"/>
          <w:w w:val="113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i/>
          <w:color w:val="545454"/>
          <w:spacing w:val="-1"/>
          <w:w w:val="111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i/>
          <w:color w:val="414141"/>
          <w:spacing w:val="0"/>
          <w:w w:val="92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i/>
          <w:color w:val="414141"/>
          <w:spacing w:val="0"/>
          <w:w w:val="9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14141"/>
          <w:spacing w:val="-2"/>
          <w:w w:val="109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45454"/>
          <w:spacing w:val="0"/>
          <w:w w:val="10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28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2F2F2F"/>
          <w:spacing w:val="5"/>
          <w:w w:val="95"/>
          <w:sz w:val="14"/>
          <w:szCs w:val="14"/>
        </w:rPr>
        <w:t>T</w:t>
      </w:r>
      <w:r>
        <w:rPr>
          <w:rFonts w:cs="Times New Roman" w:hAnsi="Times New Roman" w:eastAsia="Times New Roman" w:ascii="Times New Roman"/>
          <w:color w:val="414141"/>
          <w:spacing w:val="5"/>
          <w:w w:val="116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color w:val="414141"/>
          <w:spacing w:val="6"/>
          <w:w w:val="142"/>
          <w:sz w:val="14"/>
          <w:szCs w:val="14"/>
        </w:rPr>
        <w:t>p</w:t>
      </w:r>
      <w:r>
        <w:rPr>
          <w:rFonts w:cs="Times New Roman" w:hAnsi="Times New Roman" w:eastAsia="Times New Roman" w:ascii="Times New Roman"/>
          <w:color w:val="545454"/>
          <w:spacing w:val="5"/>
          <w:w w:val="123"/>
          <w:sz w:val="14"/>
          <w:szCs w:val="14"/>
        </w:rPr>
        <w:t>1</w:t>
      </w:r>
      <w:r>
        <w:rPr>
          <w:rFonts w:cs="Times New Roman" w:hAnsi="Times New Roman" w:eastAsia="Times New Roman" w:ascii="Times New Roman"/>
          <w:color w:val="414141"/>
          <w:spacing w:val="5"/>
          <w:w w:val="123"/>
          <w:sz w:val="14"/>
          <w:szCs w:val="14"/>
        </w:rPr>
        <w:t>0</w:t>
      </w:r>
      <w:r>
        <w:rPr>
          <w:rFonts w:cs="Times New Roman" w:hAnsi="Times New Roman" w:eastAsia="Times New Roman" w:ascii="Times New Roman"/>
          <w:color w:val="2F2F2F"/>
          <w:spacing w:val="6"/>
          <w:w w:val="136"/>
          <w:sz w:val="14"/>
          <w:szCs w:val="14"/>
        </w:rPr>
        <w:t>p</w:t>
      </w:r>
      <w:r>
        <w:rPr>
          <w:rFonts w:cs="Times New Roman" w:hAnsi="Times New Roman" w:eastAsia="Times New Roman" w:ascii="Times New Roman"/>
          <w:color w:val="545454"/>
          <w:spacing w:val="5"/>
          <w:w w:val="124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color w:val="414141"/>
          <w:spacing w:val="6"/>
          <w:w w:val="214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color w:val="414141"/>
          <w:spacing w:val="0"/>
          <w:w w:val="117"/>
          <w:sz w:val="14"/>
          <w:szCs w:val="14"/>
        </w:rPr>
        <w:t>c</w:t>
      </w:r>
      <w:r>
        <w:rPr>
          <w:rFonts w:cs="Times New Roman" w:hAnsi="Times New Roman" w:eastAsia="Times New Roman" w:ascii="Times New Roman"/>
          <w:color w:val="414141"/>
          <w:spacing w:val="0"/>
          <w:w w:val="100"/>
          <w:sz w:val="14"/>
          <w:szCs w:val="14"/>
        </w:rPr>
        <w:t>  </w:t>
      </w:r>
      <w:r>
        <w:rPr>
          <w:rFonts w:cs="Times New Roman" w:hAnsi="Times New Roman" w:eastAsia="Times New Roman" w:ascii="Times New Roman"/>
          <w:color w:val="414141"/>
          <w:spacing w:val="-10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414141"/>
          <w:spacing w:val="-1"/>
          <w:w w:val="97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545454"/>
          <w:spacing w:val="-2"/>
          <w:w w:val="11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14141"/>
          <w:spacing w:val="-1"/>
          <w:w w:val="11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14141"/>
          <w:spacing w:val="-1"/>
          <w:w w:val="11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14141"/>
          <w:spacing w:val="-1"/>
          <w:w w:val="11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14141"/>
          <w:spacing w:val="-2"/>
          <w:w w:val="112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414141"/>
          <w:spacing w:val="-1"/>
          <w:w w:val="97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45454"/>
          <w:spacing w:val="-2"/>
          <w:w w:val="10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68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12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545454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1"/>
          <w:w w:val="10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0"/>
          <w:w w:val="10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31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14141"/>
          <w:spacing w:val="-2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0"/>
          <w:w w:val="107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414141"/>
          <w:spacing w:val="-3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14141"/>
          <w:spacing w:val="-1"/>
          <w:w w:val="9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-1"/>
          <w:w w:val="102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545454"/>
          <w:spacing w:val="-1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-1"/>
          <w:w w:val="11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14141"/>
          <w:spacing w:val="-1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-1"/>
          <w:w w:val="14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14141"/>
          <w:spacing w:val="-1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-1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107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2F2F2F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14141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14141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414141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14141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2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414141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14141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14141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14141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2"/>
          <w:w w:val="106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414141"/>
          <w:spacing w:val="-1"/>
          <w:w w:val="106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45454"/>
          <w:spacing w:val="-2"/>
          <w:w w:val="106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-1"/>
          <w:w w:val="106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14141"/>
          <w:spacing w:val="-2"/>
          <w:w w:val="106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45454"/>
          <w:spacing w:val="-1"/>
          <w:w w:val="106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14141"/>
          <w:spacing w:val="0"/>
          <w:w w:val="10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14141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3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14141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14141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-2"/>
          <w:w w:val="9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0"/>
          <w:w w:val="13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1"/>
          <w:w w:val="102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545454"/>
          <w:spacing w:val="0"/>
          <w:w w:val="108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-2"/>
          <w:w w:val="10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14141"/>
          <w:spacing w:val="-2"/>
          <w:w w:val="112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545454"/>
          <w:spacing w:val="-1"/>
          <w:w w:val="107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14141"/>
          <w:spacing w:val="-1"/>
          <w:w w:val="11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-2"/>
          <w:w w:val="15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14141"/>
          <w:spacing w:val="-1"/>
          <w:w w:val="9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-1"/>
          <w:w w:val="102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0"/>
          <w:w w:val="11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0"/>
          <w:w w:val="11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14141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414141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9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-1"/>
          <w:w w:val="14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2F2F2F"/>
          <w:spacing w:val="-2"/>
          <w:w w:val="112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45454"/>
          <w:spacing w:val="-2"/>
          <w:w w:val="112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45454"/>
          <w:spacing w:val="-2"/>
          <w:w w:val="10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14141"/>
          <w:spacing w:val="-2"/>
          <w:w w:val="11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-1"/>
          <w:w w:val="13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0"/>
          <w:w w:val="88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31"/>
          <w:w w:val="8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14141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14141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414141"/>
          <w:spacing w:val="-4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14141"/>
          <w:spacing w:val="-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414141"/>
          <w:spacing w:val="-2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45454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14141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1"/>
          <w:w w:val="84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color w:val="414141"/>
          <w:spacing w:val="0"/>
          <w:w w:val="84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color w:val="414141"/>
          <w:spacing w:val="8"/>
          <w:w w:val="8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0"/>
          <w:spacing w:val="0"/>
          <w:w w:val="84"/>
          <w:sz w:val="22"/>
          <w:szCs w:val="22"/>
        </w:rPr>
        <w:t>%</w:t>
      </w:r>
      <w:r>
        <w:rPr>
          <w:rFonts w:cs="Times New Roman" w:hAnsi="Times New Roman" w:eastAsia="Times New Roman" w:ascii="Times New Roman"/>
          <w:color w:val="707070"/>
          <w:spacing w:val="32"/>
          <w:w w:val="84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545454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414141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14141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9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-1"/>
          <w:w w:val="9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14141"/>
          <w:spacing w:val="-2"/>
          <w:w w:val="117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45454"/>
          <w:spacing w:val="-1"/>
          <w:w w:val="102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-1"/>
          <w:w w:val="107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14141"/>
          <w:spacing w:val="0"/>
          <w:w w:val="97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414141"/>
          <w:spacing w:val="0"/>
          <w:w w:val="9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2"/>
          <w:w w:val="100"/>
          <w:sz w:val="20"/>
          <w:szCs w:val="20"/>
        </w:rPr>
        <w:t>5</w:t>
      </w:r>
      <w:r>
        <w:rPr>
          <w:rFonts w:cs="Times New Roman" w:hAnsi="Times New Roman" w:eastAsia="Times New Roman" w:ascii="Times New Roman"/>
          <w:color w:val="414141"/>
          <w:spacing w:val="0"/>
          <w:w w:val="100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color w:val="414141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87"/>
          <w:sz w:val="22"/>
          <w:szCs w:val="22"/>
        </w:rPr>
        <w:t>%</w:t>
      </w:r>
      <w:r>
        <w:rPr>
          <w:rFonts w:cs="Times New Roman" w:hAnsi="Times New Roman" w:eastAsia="Times New Roman" w:ascii="Times New Roman"/>
          <w:color w:val="545454"/>
          <w:spacing w:val="0"/>
          <w:w w:val="61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4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ind w:left="3388"/>
      </w:pPr>
      <w:r>
        <w:pict>
          <v:shape type="#_x0000_t202" style="position:absolute;margin-left:573.12pt;margin-top:-3.89114pt;width:0.9418pt;height:20pt;mso-position-horizontal-relative:page;mso-position-vertical-relative:paragraph;z-index:-173" filled="f" stroked="f">
            <v:textbox inset="0,0,0,0">
              <w:txbxContent>
                <w:p>
                  <w:pPr>
                    <w:rPr>
                      <w:rFonts w:cs="Arial" w:hAnsi="Arial" w:eastAsia="Arial" w:ascii="Arial"/>
                      <w:sz w:val="40"/>
                      <w:szCs w:val="40"/>
                    </w:rPr>
                    <w:jc w:val="left"/>
                    <w:spacing w:lineRule="exact" w:line="400"/>
                    <w:ind w:right="-80"/>
                  </w:pPr>
                  <w:r>
                    <w:rPr>
                      <w:rFonts w:cs="Arial" w:hAnsi="Arial" w:eastAsia="Arial" w:ascii="Arial"/>
                      <w:color w:val="BCBCBD"/>
                      <w:spacing w:val="0"/>
                      <w:w w:val="17"/>
                      <w:sz w:val="40"/>
                      <w:szCs w:val="40"/>
                    </w:rPr>
                    <w:t>I</w:t>
                  </w:r>
                  <w:r>
                    <w:rPr>
                      <w:rFonts w:cs="Arial" w:hAnsi="Arial" w:eastAsia="Arial" w:ascii="Arial"/>
                      <w:color w:val="000000"/>
                      <w:spacing w:val="0"/>
                      <w:w w:val="100"/>
                      <w:sz w:val="40"/>
                      <w:szCs w:val="40"/>
                    </w:rPr>
                  </w:r>
                </w:p>
              </w:txbxContent>
            </v:textbox>
            <w10:wrap type="none"/>
          </v:shape>
        </w:pict>
      </w:r>
      <w:r>
        <w:rPr>
          <w:rFonts w:cs="Times New Roman" w:hAnsi="Times New Roman" w:eastAsia="Times New Roman" w:ascii="Times New Roman"/>
          <w:color w:val="545454"/>
          <w:spacing w:val="0"/>
          <w:w w:val="74"/>
          <w:position w:val="1"/>
          <w:sz w:val="14"/>
          <w:szCs w:val="14"/>
        </w:rPr>
        <w:t>&gt;</w:t>
      </w:r>
      <w:r>
        <w:rPr>
          <w:rFonts w:cs="Times New Roman" w:hAnsi="Times New Roman" w:eastAsia="Times New Roman" w:ascii="Times New Roman"/>
          <w:color w:val="545454"/>
          <w:spacing w:val="0"/>
          <w:w w:val="74"/>
          <w:position w:val="1"/>
          <w:sz w:val="14"/>
          <w:szCs w:val="14"/>
        </w:rPr>
        <w:t>    </w:t>
      </w:r>
      <w:r>
        <w:rPr>
          <w:rFonts w:cs="Times New Roman" w:hAnsi="Times New Roman" w:eastAsia="Times New Roman" w:ascii="Times New Roman"/>
          <w:color w:val="545454"/>
          <w:spacing w:val="8"/>
          <w:w w:val="74"/>
          <w:position w:val="1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414141"/>
          <w:spacing w:val="5"/>
          <w:w w:val="95"/>
          <w:position w:val="1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color w:val="414141"/>
          <w:spacing w:val="5"/>
          <w:w w:val="234"/>
          <w:position w:val="1"/>
          <w:sz w:val="14"/>
          <w:szCs w:val="14"/>
        </w:rPr>
        <w:t>l</w:t>
      </w:r>
      <w:r>
        <w:rPr>
          <w:rFonts w:cs="Times New Roman" w:hAnsi="Times New Roman" w:eastAsia="Times New Roman" w:ascii="Times New Roman"/>
          <w:color w:val="414141"/>
          <w:spacing w:val="5"/>
          <w:w w:val="222"/>
          <w:position w:val="1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color w:val="414141"/>
          <w:spacing w:val="6"/>
          <w:w w:val="245"/>
          <w:position w:val="1"/>
          <w:sz w:val="14"/>
          <w:szCs w:val="14"/>
        </w:rPr>
        <w:t>t</w:t>
      </w:r>
      <w:r>
        <w:rPr>
          <w:rFonts w:cs="Times New Roman" w:hAnsi="Times New Roman" w:eastAsia="Times New Roman" w:ascii="Times New Roman"/>
          <w:color w:val="545454"/>
          <w:spacing w:val="6"/>
          <w:w w:val="161"/>
          <w:position w:val="1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color w:val="545454"/>
          <w:spacing w:val="6"/>
          <w:w w:val="138"/>
          <w:position w:val="1"/>
          <w:sz w:val="14"/>
          <w:szCs w:val="14"/>
        </w:rPr>
        <w:t>=</w:t>
      </w:r>
      <w:r>
        <w:rPr>
          <w:rFonts w:cs="Times New Roman" w:hAnsi="Times New Roman" w:eastAsia="Times New Roman" w:ascii="Times New Roman"/>
          <w:color w:val="414141"/>
          <w:spacing w:val="6"/>
          <w:w w:val="204"/>
          <w:position w:val="1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color w:val="545454"/>
          <w:spacing w:val="5"/>
          <w:w w:val="131"/>
          <w:position w:val="1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color w:val="414141"/>
          <w:spacing w:val="7"/>
          <w:w w:val="162"/>
          <w:position w:val="1"/>
          <w:sz w:val="14"/>
          <w:szCs w:val="14"/>
        </w:rPr>
        <w:t>p</w:t>
      </w:r>
      <w:r>
        <w:rPr>
          <w:rFonts w:cs="Times New Roman" w:hAnsi="Times New Roman" w:eastAsia="Times New Roman" w:ascii="Times New Roman"/>
          <w:color w:val="545454"/>
          <w:spacing w:val="6"/>
          <w:w w:val="194"/>
          <w:position w:val="1"/>
          <w:sz w:val="14"/>
          <w:szCs w:val="14"/>
        </w:rPr>
        <w:t>(</w:t>
      </w:r>
      <w:r>
        <w:rPr>
          <w:rFonts w:cs="Times New Roman" w:hAnsi="Times New Roman" w:eastAsia="Times New Roman" w:ascii="Times New Roman"/>
          <w:color w:val="414141"/>
          <w:spacing w:val="5"/>
          <w:w w:val="151"/>
          <w:position w:val="1"/>
          <w:sz w:val="14"/>
          <w:szCs w:val="14"/>
        </w:rPr>
        <w:t>"</w:t>
      </w:r>
      <w:r>
        <w:rPr>
          <w:rFonts w:cs="Times New Roman" w:hAnsi="Times New Roman" w:eastAsia="Times New Roman" w:ascii="Times New Roman"/>
          <w:color w:val="545454"/>
          <w:spacing w:val="6"/>
          <w:w w:val="103"/>
          <w:position w:val="1"/>
          <w:sz w:val="14"/>
          <w:szCs w:val="14"/>
        </w:rPr>
        <w:t>N</w:t>
      </w:r>
      <w:r>
        <w:rPr>
          <w:rFonts w:cs="Times New Roman" w:hAnsi="Times New Roman" w:eastAsia="Times New Roman" w:ascii="Times New Roman"/>
          <w:color w:val="545454"/>
          <w:spacing w:val="6"/>
          <w:w w:val="142"/>
          <w:position w:val="1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color w:val="1F1F1F"/>
          <w:spacing w:val="6"/>
          <w:w w:val="166"/>
          <w:position w:val="1"/>
          <w:sz w:val="14"/>
          <w:szCs w:val="14"/>
        </w:rPr>
        <w:t>"</w:t>
      </w:r>
      <w:r>
        <w:rPr>
          <w:rFonts w:cs="Times New Roman" w:hAnsi="Times New Roman" w:eastAsia="Times New Roman" w:ascii="Times New Roman"/>
          <w:color w:val="2F2F2F"/>
          <w:spacing w:val="5"/>
          <w:w w:val="233"/>
          <w:position w:val="1"/>
          <w:sz w:val="14"/>
          <w:szCs w:val="14"/>
        </w:rPr>
        <w:t>,</w:t>
      </w:r>
      <w:r>
        <w:rPr>
          <w:rFonts w:cs="Times New Roman" w:hAnsi="Times New Roman" w:eastAsia="Times New Roman" w:ascii="Times New Roman"/>
          <w:color w:val="414141"/>
          <w:spacing w:val="7"/>
          <w:w w:val="155"/>
          <w:position w:val="1"/>
          <w:sz w:val="14"/>
          <w:szCs w:val="14"/>
        </w:rPr>
        <w:t>n</w:t>
      </w:r>
      <w:r>
        <w:rPr>
          <w:rFonts w:cs="Times New Roman" w:hAnsi="Times New Roman" w:eastAsia="Times New Roman" w:ascii="Times New Roman"/>
          <w:color w:val="414141"/>
          <w:spacing w:val="6"/>
          <w:w w:val="194"/>
          <w:position w:val="1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color w:val="414141"/>
          <w:spacing w:val="11"/>
          <w:w w:val="272"/>
          <w:position w:val="1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color w:val="414141"/>
          <w:spacing w:val="6"/>
          <w:w w:val="194"/>
          <w:position w:val="1"/>
          <w:sz w:val="14"/>
          <w:szCs w:val="14"/>
        </w:rPr>
        <w:t>(</w:t>
      </w:r>
      <w:r>
        <w:rPr>
          <w:rFonts w:cs="Times New Roman" w:hAnsi="Times New Roman" w:eastAsia="Times New Roman" w:ascii="Times New Roman"/>
          <w:color w:val="545454"/>
          <w:spacing w:val="5"/>
          <w:w w:val="146"/>
          <w:position w:val="1"/>
          <w:sz w:val="14"/>
          <w:szCs w:val="14"/>
        </w:rPr>
        <w:t>c</w:t>
      </w:r>
      <w:r>
        <w:rPr>
          <w:rFonts w:cs="Times New Roman" w:hAnsi="Times New Roman" w:eastAsia="Times New Roman" w:ascii="Times New Roman"/>
          <w:color w:val="545454"/>
          <w:spacing w:val="6"/>
          <w:w w:val="136"/>
          <w:position w:val="1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color w:val="414141"/>
          <w:spacing w:val="6"/>
          <w:w w:val="245"/>
          <w:position w:val="1"/>
          <w:sz w:val="14"/>
          <w:szCs w:val="14"/>
        </w:rPr>
        <w:t>l</w:t>
      </w:r>
      <w:r>
        <w:rPr>
          <w:rFonts w:cs="Times New Roman" w:hAnsi="Times New Roman" w:eastAsia="Times New Roman" w:ascii="Times New Roman"/>
          <w:color w:val="414141"/>
          <w:spacing w:val="5"/>
          <w:w w:val="234"/>
          <w:position w:val="1"/>
          <w:sz w:val="14"/>
          <w:szCs w:val="14"/>
        </w:rPr>
        <w:t>l</w:t>
      </w:r>
      <w:r>
        <w:rPr>
          <w:rFonts w:cs="Times New Roman" w:hAnsi="Times New Roman" w:eastAsia="Times New Roman" w:ascii="Times New Roman"/>
          <w:color w:val="545454"/>
          <w:spacing w:val="5"/>
          <w:w w:val="146"/>
          <w:position w:val="1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color w:val="414141"/>
          <w:spacing w:val="6"/>
          <w:w w:val="136"/>
          <w:position w:val="1"/>
          <w:sz w:val="14"/>
          <w:szCs w:val="14"/>
        </w:rPr>
        <w:t>g</w:t>
      </w:r>
      <w:r>
        <w:rPr>
          <w:rFonts w:cs="Times New Roman" w:hAnsi="Times New Roman" w:eastAsia="Times New Roman" w:ascii="Times New Roman"/>
          <w:color w:val="414141"/>
          <w:spacing w:val="6"/>
          <w:w w:val="153"/>
          <w:position w:val="1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color w:val="545454"/>
          <w:spacing w:val="6"/>
          <w:w w:val="204"/>
          <w:position w:val="1"/>
          <w:sz w:val="14"/>
          <w:szCs w:val="14"/>
        </w:rPr>
        <w:t>)</w:t>
      </w:r>
      <w:r>
        <w:rPr>
          <w:rFonts w:cs="Times New Roman" w:hAnsi="Times New Roman" w:eastAsia="Times New Roman" w:ascii="Times New Roman"/>
          <w:color w:val="545454"/>
          <w:spacing w:val="0"/>
          <w:w w:val="136"/>
          <w:position w:val="1"/>
          <w:sz w:val="14"/>
          <w:szCs w:val="14"/>
        </w:rPr>
        <w:t>)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1"/>
          <w:sz w:val="14"/>
          <w:szCs w:val="14"/>
        </w:rPr>
        <w:t>                                                                                                   </w:t>
      </w:r>
      <w:r>
        <w:rPr>
          <w:rFonts w:cs="Times New Roman" w:hAnsi="Times New Roman" w:eastAsia="Times New Roman" w:ascii="Times New Roman"/>
          <w:color w:val="545454"/>
          <w:spacing w:val="8"/>
          <w:w w:val="100"/>
          <w:position w:val="1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BCBCBD"/>
          <w:spacing w:val="0"/>
          <w:w w:val="100"/>
          <w:position w:val="0"/>
          <w:sz w:val="10"/>
          <w:szCs w:val="10"/>
        </w:rPr>
        <w:t>\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left"/>
        <w:spacing w:before="15" w:lineRule="exact" w:line="140"/>
        <w:ind w:left="3388"/>
      </w:pPr>
      <w:r>
        <w:rPr>
          <w:rFonts w:cs="Arial" w:hAnsi="Arial" w:eastAsia="Arial" w:ascii="Arial"/>
          <w:color w:val="545454"/>
          <w:spacing w:val="0"/>
          <w:w w:val="71"/>
          <w:position w:val="-3"/>
          <w:sz w:val="16"/>
          <w:szCs w:val="16"/>
        </w:rPr>
        <w:t>&gt;</w:t>
      </w:r>
      <w:r>
        <w:rPr>
          <w:rFonts w:cs="Arial" w:hAnsi="Arial" w:eastAsia="Arial" w:ascii="Arial"/>
          <w:color w:val="545454"/>
          <w:spacing w:val="0"/>
          <w:w w:val="71"/>
          <w:position w:val="-3"/>
          <w:sz w:val="16"/>
          <w:szCs w:val="16"/>
        </w:rPr>
        <w:t>   </w:t>
      </w:r>
      <w:r>
        <w:rPr>
          <w:rFonts w:cs="Arial" w:hAnsi="Arial" w:eastAsia="Arial" w:ascii="Arial"/>
          <w:color w:val="545454"/>
          <w:spacing w:val="5"/>
          <w:w w:val="71"/>
          <w:position w:val="-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414141"/>
          <w:spacing w:val="5"/>
          <w:w w:val="95"/>
          <w:position w:val="-2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color w:val="545454"/>
          <w:spacing w:val="5"/>
          <w:w w:val="234"/>
          <w:position w:val="-2"/>
          <w:sz w:val="14"/>
          <w:szCs w:val="14"/>
        </w:rPr>
        <w:t>l</w:t>
      </w:r>
      <w:r>
        <w:rPr>
          <w:rFonts w:cs="Times New Roman" w:hAnsi="Times New Roman" w:eastAsia="Times New Roman" w:ascii="Times New Roman"/>
          <w:color w:val="545454"/>
          <w:spacing w:val="5"/>
          <w:w w:val="222"/>
          <w:position w:val="-2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color w:val="545454"/>
          <w:spacing w:val="6"/>
          <w:w w:val="245"/>
          <w:position w:val="-2"/>
          <w:sz w:val="14"/>
          <w:szCs w:val="14"/>
        </w:rPr>
        <w:t>t</w:t>
      </w:r>
      <w:r>
        <w:rPr>
          <w:rFonts w:cs="Times New Roman" w:hAnsi="Times New Roman" w:eastAsia="Times New Roman" w:ascii="Times New Roman"/>
          <w:color w:val="545454"/>
          <w:spacing w:val="7"/>
          <w:w w:val="183"/>
          <w:position w:val="-2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color w:val="414141"/>
          <w:spacing w:val="6"/>
          <w:w w:val="214"/>
          <w:position w:val="-2"/>
          <w:sz w:val="14"/>
          <w:szCs w:val="14"/>
        </w:rPr>
        <w:t>[</w:t>
      </w:r>
      <w:r>
        <w:rPr>
          <w:rFonts w:cs="Times New Roman" w:hAnsi="Times New Roman" w:eastAsia="Times New Roman" w:ascii="Times New Roman"/>
          <w:color w:val="545454"/>
          <w:spacing w:val="6"/>
          <w:w w:val="153"/>
          <w:position w:val="-2"/>
          <w:sz w:val="14"/>
          <w:szCs w:val="14"/>
        </w:rPr>
        <w:t>c</w:t>
      </w:r>
      <w:r>
        <w:rPr>
          <w:rFonts w:cs="Times New Roman" w:hAnsi="Times New Roman" w:eastAsia="Times New Roman" w:ascii="Times New Roman"/>
          <w:color w:val="545454"/>
          <w:spacing w:val="5"/>
          <w:w w:val="123"/>
          <w:position w:val="-2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color w:val="414141"/>
          <w:spacing w:val="6"/>
          <w:w w:val="245"/>
          <w:position w:val="-2"/>
          <w:sz w:val="14"/>
          <w:szCs w:val="14"/>
        </w:rPr>
        <w:t>l</w:t>
      </w:r>
      <w:r>
        <w:rPr>
          <w:rFonts w:cs="Times New Roman" w:hAnsi="Times New Roman" w:eastAsia="Times New Roman" w:ascii="Times New Roman"/>
          <w:color w:val="414141"/>
          <w:spacing w:val="5"/>
          <w:w w:val="234"/>
          <w:position w:val="-2"/>
          <w:sz w:val="14"/>
          <w:szCs w:val="14"/>
        </w:rPr>
        <w:t>l</w:t>
      </w:r>
      <w:r>
        <w:rPr>
          <w:rFonts w:cs="Times New Roman" w:hAnsi="Times New Roman" w:eastAsia="Times New Roman" w:ascii="Times New Roman"/>
          <w:color w:val="545454"/>
          <w:spacing w:val="5"/>
          <w:w w:val="146"/>
          <w:position w:val="-2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color w:val="545454"/>
          <w:spacing w:val="6"/>
          <w:w w:val="142"/>
          <w:position w:val="-2"/>
          <w:sz w:val="14"/>
          <w:szCs w:val="14"/>
        </w:rPr>
        <w:t>g</w:t>
      </w:r>
      <w:r>
        <w:rPr>
          <w:rFonts w:cs="Times New Roman" w:hAnsi="Times New Roman" w:eastAsia="Times New Roman" w:ascii="Times New Roman"/>
          <w:color w:val="545454"/>
          <w:spacing w:val="5"/>
          <w:w w:val="139"/>
          <w:position w:val="-2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color w:val="545454"/>
          <w:spacing w:val="6"/>
          <w:w w:val="136"/>
          <w:position w:val="-2"/>
          <w:sz w:val="14"/>
          <w:szCs w:val="14"/>
        </w:rPr>
        <w:t>$</w:t>
      </w:r>
      <w:r>
        <w:rPr>
          <w:rFonts w:cs="Times New Roman" w:hAnsi="Times New Roman" w:eastAsia="Times New Roman" w:ascii="Times New Roman"/>
          <w:color w:val="545454"/>
          <w:spacing w:val="7"/>
          <w:w w:val="116"/>
          <w:position w:val="-2"/>
          <w:sz w:val="14"/>
          <w:szCs w:val="14"/>
        </w:rPr>
        <w:t>T</w:t>
      </w:r>
      <w:r>
        <w:rPr>
          <w:rFonts w:cs="Times New Roman" w:hAnsi="Times New Roman" w:eastAsia="Times New Roman" w:ascii="Times New Roman"/>
          <w:color w:val="545454"/>
          <w:spacing w:val="5"/>
          <w:w w:val="123"/>
          <w:position w:val="-2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color w:val="545454"/>
          <w:spacing w:val="6"/>
          <w:w w:val="136"/>
          <w:position w:val="-2"/>
          <w:sz w:val="14"/>
          <w:szCs w:val="14"/>
        </w:rPr>
        <w:t>p</w:t>
      </w:r>
      <w:r>
        <w:rPr>
          <w:rFonts w:cs="Times New Roman" w:hAnsi="Times New Roman" w:eastAsia="Times New Roman" w:ascii="Times New Roman"/>
          <w:color w:val="545454"/>
          <w:spacing w:val="5"/>
          <w:w w:val="185"/>
          <w:position w:val="-2"/>
          <w:sz w:val="14"/>
          <w:szCs w:val="14"/>
        </w:rPr>
        <w:t>!</w:t>
      </w:r>
      <w:r>
        <w:rPr>
          <w:rFonts w:cs="Times New Roman" w:hAnsi="Times New Roman" w:eastAsia="Times New Roman" w:ascii="Times New Roman"/>
          <w:color w:val="545454"/>
          <w:spacing w:val="6"/>
          <w:w w:val="89"/>
          <w:position w:val="-2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color w:val="545454"/>
          <w:spacing w:val="6"/>
          <w:w w:val="142"/>
          <w:position w:val="-2"/>
          <w:sz w:val="14"/>
          <w:szCs w:val="14"/>
        </w:rPr>
        <w:t>p</w:t>
      </w:r>
      <w:r>
        <w:rPr>
          <w:rFonts w:cs="Times New Roman" w:hAnsi="Times New Roman" w:eastAsia="Times New Roman" w:ascii="Times New Roman"/>
          <w:color w:val="545454"/>
          <w:spacing w:val="5"/>
          <w:w w:val="139"/>
          <w:position w:val="-2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color w:val="414141"/>
          <w:spacing w:val="6"/>
          <w:w w:val="204"/>
          <w:position w:val="-2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color w:val="414141"/>
          <w:spacing w:val="0"/>
          <w:w w:val="124"/>
          <w:position w:val="-2"/>
          <w:sz w:val="14"/>
          <w:szCs w:val="14"/>
        </w:rPr>
        <w:t>c</w:t>
      </w:r>
      <w:r>
        <w:rPr>
          <w:rFonts w:cs="Times New Roman" w:hAnsi="Times New Roman" w:eastAsia="Times New Roman" w:ascii="Times New Roman"/>
          <w:color w:val="414141"/>
          <w:spacing w:val="0"/>
          <w:w w:val="100"/>
          <w:position w:val="-2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414141"/>
          <w:spacing w:val="11"/>
          <w:w w:val="100"/>
          <w:position w:val="-2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545454"/>
          <w:spacing w:val="5"/>
          <w:w w:val="97"/>
          <w:position w:val="-2"/>
          <w:sz w:val="14"/>
          <w:szCs w:val="14"/>
        </w:rPr>
        <w:t>&gt;</w:t>
      </w:r>
      <w:r>
        <w:rPr>
          <w:rFonts w:cs="Times New Roman" w:hAnsi="Times New Roman" w:eastAsia="Times New Roman" w:ascii="Times New Roman"/>
          <w:color w:val="545454"/>
          <w:spacing w:val="6"/>
          <w:w w:val="129"/>
          <w:position w:val="-2"/>
          <w:sz w:val="14"/>
          <w:szCs w:val="14"/>
        </w:rPr>
        <w:t>5</w:t>
      </w:r>
      <w:r>
        <w:rPr>
          <w:rFonts w:cs="Times New Roman" w:hAnsi="Times New Roman" w:eastAsia="Times New Roman" w:ascii="Times New Roman"/>
          <w:color w:val="545454"/>
          <w:spacing w:val="6"/>
          <w:w w:val="129"/>
          <w:position w:val="-2"/>
          <w:sz w:val="14"/>
          <w:szCs w:val="14"/>
        </w:rPr>
        <w:t>0</w:t>
      </w:r>
      <w:r>
        <w:rPr>
          <w:rFonts w:cs="Times New Roman" w:hAnsi="Times New Roman" w:eastAsia="Times New Roman" w:ascii="Times New Roman"/>
          <w:color w:val="545454"/>
          <w:spacing w:val="5"/>
          <w:w w:val="175"/>
          <w:position w:val="-2"/>
          <w:sz w:val="14"/>
          <w:szCs w:val="14"/>
        </w:rPr>
        <w:t>]</w:t>
      </w:r>
      <w:r>
        <w:rPr>
          <w:rFonts w:cs="Times New Roman" w:hAnsi="Times New Roman" w:eastAsia="Times New Roman" w:ascii="Times New Roman"/>
          <w:color w:val="545454"/>
          <w:spacing w:val="6"/>
          <w:w w:val="138"/>
          <w:position w:val="-2"/>
          <w:sz w:val="14"/>
          <w:szCs w:val="14"/>
        </w:rPr>
        <w:t>=</w:t>
      </w:r>
      <w:r>
        <w:rPr>
          <w:rFonts w:cs="Times New Roman" w:hAnsi="Times New Roman" w:eastAsia="Times New Roman" w:ascii="Times New Roman"/>
          <w:color w:val="545454"/>
          <w:spacing w:val="0"/>
          <w:w w:val="95"/>
          <w:position w:val="-2"/>
          <w:sz w:val="14"/>
          <w:szCs w:val="14"/>
        </w:rPr>
        <w:t>"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-2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545454"/>
          <w:spacing w:val="1"/>
          <w:w w:val="100"/>
          <w:position w:val="-2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414141"/>
          <w:spacing w:val="6"/>
          <w:w w:val="80"/>
          <w:position w:val="-2"/>
          <w:sz w:val="14"/>
          <w:szCs w:val="14"/>
        </w:rPr>
        <w:t>Y</w:t>
      </w:r>
      <w:r>
        <w:rPr>
          <w:rFonts w:cs="Times New Roman" w:hAnsi="Times New Roman" w:eastAsia="Times New Roman" w:ascii="Times New Roman"/>
          <w:color w:val="545454"/>
          <w:spacing w:val="5"/>
          <w:w w:val="139"/>
          <w:position w:val="-2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color w:val="545454"/>
          <w:spacing w:val="6"/>
          <w:w w:val="183"/>
          <w:position w:val="-2"/>
          <w:sz w:val="14"/>
          <w:szCs w:val="14"/>
        </w:rPr>
        <w:t>s</w:t>
      </w:r>
      <w:r>
        <w:rPr>
          <w:rFonts w:cs="Times New Roman" w:hAnsi="Times New Roman" w:eastAsia="Times New Roman" w:ascii="Times New Roman"/>
          <w:color w:val="545454"/>
          <w:spacing w:val="0"/>
          <w:w w:val="119"/>
          <w:position w:val="-2"/>
          <w:sz w:val="14"/>
          <w:szCs w:val="14"/>
        </w:rPr>
        <w:t>"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14"/>
          <w:szCs w:val="14"/>
        </w:rPr>
      </w:r>
    </w:p>
    <w:p>
      <w:pPr>
        <w:rPr>
          <w:rFonts w:cs="Arial" w:hAnsi="Arial" w:eastAsia="Arial" w:ascii="Arial"/>
          <w:sz w:val="10"/>
          <w:szCs w:val="10"/>
        </w:rPr>
        <w:jc w:val="right"/>
        <w:spacing w:lineRule="exact" w:line="80"/>
        <w:ind w:right="340"/>
      </w:pPr>
      <w:r>
        <w:rPr>
          <w:rFonts w:cs="Arial" w:hAnsi="Arial" w:eastAsia="Arial" w:ascii="Arial"/>
          <w:color w:val="BCBCBD"/>
          <w:spacing w:val="1"/>
          <w:w w:val="97"/>
          <w:position w:val="-1"/>
          <w:sz w:val="10"/>
          <w:szCs w:val="10"/>
        </w:rPr>
        <w:t>·</w:t>
      </w:r>
      <w:r>
        <w:rPr>
          <w:rFonts w:cs="Arial" w:hAnsi="Arial" w:eastAsia="Arial" w:ascii="Arial"/>
          <w:color w:val="BCBCBD"/>
          <w:spacing w:val="0"/>
          <w:w w:val="62"/>
          <w:position w:val="-1"/>
          <w:sz w:val="10"/>
          <w:szCs w:val="10"/>
        </w:rPr>
        <w:t>E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10"/>
          <w:szCs w:val="10"/>
        </w:rPr>
      </w:r>
    </w:p>
    <w:p>
      <w:pPr>
        <w:rPr>
          <w:rFonts w:cs="Arial" w:hAnsi="Arial" w:eastAsia="Arial" w:ascii="Arial"/>
          <w:sz w:val="20"/>
          <w:szCs w:val="20"/>
        </w:rPr>
        <w:jc w:val="right"/>
        <w:spacing w:lineRule="exact" w:line="200"/>
        <w:ind w:right="338"/>
      </w:pPr>
      <w:r>
        <w:rPr>
          <w:rFonts w:cs="Times New Roman" w:hAnsi="Times New Roman" w:eastAsia="Times New Roman" w:ascii="Times New Roman"/>
          <w:color w:val="545454"/>
          <w:spacing w:val="0"/>
          <w:w w:val="74"/>
          <w:position w:val="6"/>
          <w:sz w:val="14"/>
          <w:szCs w:val="14"/>
        </w:rPr>
        <w:t>&gt;</w:t>
      </w:r>
      <w:r>
        <w:rPr>
          <w:rFonts w:cs="Times New Roman" w:hAnsi="Times New Roman" w:eastAsia="Times New Roman" w:ascii="Times New Roman"/>
          <w:color w:val="545454"/>
          <w:spacing w:val="0"/>
          <w:w w:val="74"/>
          <w:position w:val="6"/>
          <w:sz w:val="14"/>
          <w:szCs w:val="14"/>
        </w:rPr>
        <w:t>    </w:t>
      </w:r>
      <w:r>
        <w:rPr>
          <w:rFonts w:cs="Times New Roman" w:hAnsi="Times New Roman" w:eastAsia="Times New Roman" w:ascii="Times New Roman"/>
          <w:color w:val="545454"/>
          <w:spacing w:val="8"/>
          <w:w w:val="74"/>
          <w:position w:val="6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414141"/>
          <w:spacing w:val="5"/>
          <w:w w:val="95"/>
          <w:position w:val="7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color w:val="414141"/>
          <w:spacing w:val="5"/>
          <w:w w:val="234"/>
          <w:position w:val="7"/>
          <w:sz w:val="14"/>
          <w:szCs w:val="14"/>
        </w:rPr>
        <w:t>l</w:t>
      </w:r>
      <w:r>
        <w:rPr>
          <w:rFonts w:cs="Times New Roman" w:hAnsi="Times New Roman" w:eastAsia="Times New Roman" w:ascii="Times New Roman"/>
          <w:color w:val="414141"/>
          <w:spacing w:val="5"/>
          <w:w w:val="222"/>
          <w:position w:val="7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color w:val="545454"/>
          <w:spacing w:val="6"/>
          <w:w w:val="245"/>
          <w:position w:val="7"/>
          <w:sz w:val="14"/>
          <w:szCs w:val="14"/>
        </w:rPr>
        <w:t>t</w:t>
      </w:r>
      <w:r>
        <w:rPr>
          <w:rFonts w:cs="Times New Roman" w:hAnsi="Times New Roman" w:eastAsia="Times New Roman" w:ascii="Times New Roman"/>
          <w:color w:val="414141"/>
          <w:spacing w:val="6"/>
          <w:w w:val="161"/>
          <w:position w:val="7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color w:val="414141"/>
          <w:spacing w:val="6"/>
          <w:w w:val="138"/>
          <w:position w:val="7"/>
          <w:sz w:val="14"/>
          <w:szCs w:val="14"/>
        </w:rPr>
        <w:t>=</w:t>
      </w:r>
      <w:r>
        <w:rPr>
          <w:rFonts w:cs="Times New Roman" w:hAnsi="Times New Roman" w:eastAsia="Times New Roman" w:ascii="Times New Roman"/>
          <w:color w:val="414141"/>
          <w:spacing w:val="6"/>
          <w:w w:val="161"/>
          <w:position w:val="7"/>
          <w:sz w:val="14"/>
          <w:szCs w:val="14"/>
        </w:rPr>
        <w:t>a</w:t>
      </w:r>
      <w:r>
        <w:rPr>
          <w:rFonts w:cs="Times New Roman" w:hAnsi="Times New Roman" w:eastAsia="Times New Roman" w:ascii="Times New Roman"/>
          <w:color w:val="545454"/>
          <w:spacing w:val="6"/>
          <w:w w:val="166"/>
          <w:position w:val="7"/>
          <w:sz w:val="14"/>
          <w:szCs w:val="14"/>
        </w:rPr>
        <w:t>s</w:t>
      </w:r>
      <w:r>
        <w:rPr>
          <w:rFonts w:cs="Times New Roman" w:hAnsi="Times New Roman" w:eastAsia="Times New Roman" w:ascii="Times New Roman"/>
          <w:color w:val="545454"/>
          <w:spacing w:val="5"/>
          <w:w w:val="233"/>
          <w:position w:val="7"/>
          <w:sz w:val="14"/>
          <w:szCs w:val="14"/>
        </w:rPr>
        <w:t>.</w:t>
      </w:r>
      <w:r>
        <w:rPr>
          <w:rFonts w:cs="Times New Roman" w:hAnsi="Times New Roman" w:eastAsia="Times New Roman" w:ascii="Times New Roman"/>
          <w:color w:val="545454"/>
          <w:spacing w:val="7"/>
          <w:w w:val="233"/>
          <w:position w:val="7"/>
          <w:sz w:val="14"/>
          <w:szCs w:val="14"/>
        </w:rPr>
        <w:t>f</w:t>
      </w:r>
      <w:r>
        <w:rPr>
          <w:rFonts w:cs="Times New Roman" w:hAnsi="Times New Roman" w:eastAsia="Times New Roman" w:ascii="Times New Roman"/>
          <w:color w:val="545454"/>
          <w:spacing w:val="6"/>
          <w:w w:val="161"/>
          <w:position w:val="7"/>
          <w:sz w:val="14"/>
          <w:szCs w:val="14"/>
        </w:rPr>
        <w:t>a</w:t>
      </w:r>
      <w:r>
        <w:rPr>
          <w:rFonts w:cs="Times New Roman" w:hAnsi="Times New Roman" w:eastAsia="Times New Roman" w:ascii="Times New Roman"/>
          <w:color w:val="545454"/>
          <w:spacing w:val="5"/>
          <w:w w:val="139"/>
          <w:position w:val="7"/>
          <w:sz w:val="14"/>
          <w:szCs w:val="14"/>
        </w:rPr>
        <w:t>c</w:t>
      </w:r>
      <w:r>
        <w:rPr>
          <w:rFonts w:cs="Times New Roman" w:hAnsi="Times New Roman" w:eastAsia="Times New Roman" w:ascii="Times New Roman"/>
          <w:color w:val="545454"/>
          <w:spacing w:val="5"/>
          <w:w w:val="234"/>
          <w:position w:val="7"/>
          <w:sz w:val="14"/>
          <w:szCs w:val="14"/>
        </w:rPr>
        <w:t>t</w:t>
      </w:r>
      <w:r>
        <w:rPr>
          <w:rFonts w:cs="Times New Roman" w:hAnsi="Times New Roman" w:eastAsia="Times New Roman" w:ascii="Times New Roman"/>
          <w:color w:val="545454"/>
          <w:spacing w:val="6"/>
          <w:w w:val="136"/>
          <w:position w:val="7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color w:val="2F2F2F"/>
          <w:spacing w:val="7"/>
          <w:w w:val="243"/>
          <w:position w:val="7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color w:val="545454"/>
          <w:spacing w:val="5"/>
          <w:w w:val="175"/>
          <w:position w:val="7"/>
          <w:sz w:val="14"/>
          <w:szCs w:val="14"/>
        </w:rPr>
        <w:t>(</w:t>
      </w:r>
      <w:r>
        <w:rPr>
          <w:rFonts w:cs="Times New Roman" w:hAnsi="Times New Roman" w:eastAsia="Times New Roman" w:ascii="Times New Roman"/>
          <w:color w:val="545454"/>
          <w:spacing w:val="6"/>
          <w:w w:val="122"/>
          <w:position w:val="7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color w:val="545454"/>
          <w:spacing w:val="5"/>
          <w:w w:val="234"/>
          <w:position w:val="7"/>
          <w:sz w:val="14"/>
          <w:szCs w:val="14"/>
        </w:rPr>
        <w:t>l</w:t>
      </w:r>
      <w:r>
        <w:rPr>
          <w:rFonts w:cs="Times New Roman" w:hAnsi="Times New Roman" w:eastAsia="Times New Roman" w:ascii="Times New Roman"/>
          <w:color w:val="545454"/>
          <w:spacing w:val="5"/>
          <w:w w:val="222"/>
          <w:position w:val="7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color w:val="414141"/>
          <w:spacing w:val="5"/>
          <w:w w:val="234"/>
          <w:position w:val="7"/>
          <w:sz w:val="14"/>
          <w:szCs w:val="14"/>
        </w:rPr>
        <w:t>t</w:t>
      </w:r>
      <w:r>
        <w:rPr>
          <w:rFonts w:cs="Times New Roman" w:hAnsi="Times New Roman" w:eastAsia="Times New Roman" w:ascii="Times New Roman"/>
          <w:color w:val="414141"/>
          <w:spacing w:val="6"/>
          <w:w w:val="153"/>
          <w:position w:val="7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146"/>
          <w:position w:val="7"/>
          <w:sz w:val="14"/>
          <w:szCs w:val="14"/>
        </w:rPr>
        <w:t>)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7"/>
          <w:sz w:val="14"/>
          <w:szCs w:val="14"/>
        </w:rPr>
        <w:t>                                                                                                                  </w:t>
      </w:r>
      <w:r>
        <w:rPr>
          <w:rFonts w:cs="Times New Roman" w:hAnsi="Times New Roman" w:eastAsia="Times New Roman" w:ascii="Times New Roman"/>
          <w:color w:val="545454"/>
          <w:spacing w:val="-8"/>
          <w:w w:val="100"/>
          <w:position w:val="7"/>
          <w:sz w:val="14"/>
          <w:szCs w:val="14"/>
        </w:rPr>
        <w:t> </w:t>
      </w:r>
      <w:r>
        <w:rPr>
          <w:rFonts w:cs="Arial" w:hAnsi="Arial" w:eastAsia="Arial" w:ascii="Arial"/>
          <w:color w:val="BCBCBD"/>
          <w:spacing w:val="0"/>
          <w:w w:val="35"/>
          <w:position w:val="-3"/>
          <w:sz w:val="20"/>
          <w:szCs w:val="20"/>
        </w:rPr>
        <w:t>I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left"/>
        <w:spacing w:lineRule="exact" w:line="100"/>
        <w:ind w:left="3388"/>
        <w:sectPr>
          <w:pgSz w:w="12040" w:h="16920"/>
          <w:pgMar w:top="1080" w:bottom="280" w:left="1700" w:right="220"/>
        </w:sectPr>
      </w:pPr>
      <w:r>
        <w:rPr>
          <w:rFonts w:cs="Times New Roman" w:hAnsi="Times New Roman" w:eastAsia="Times New Roman" w:ascii="Times New Roman"/>
          <w:color w:val="545454"/>
          <w:spacing w:val="0"/>
          <w:w w:val="74"/>
          <w:sz w:val="14"/>
          <w:szCs w:val="14"/>
        </w:rPr>
        <w:t>&gt;</w:t>
      </w:r>
      <w:r>
        <w:rPr>
          <w:rFonts w:cs="Times New Roman" w:hAnsi="Times New Roman" w:eastAsia="Times New Roman" w:ascii="Times New Roman"/>
          <w:color w:val="545454"/>
          <w:spacing w:val="21"/>
          <w:w w:val="74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33"/>
          <w:sz w:val="14"/>
          <w:szCs w:val="14"/>
        </w:rPr>
        <w:t>.-</w:t>
      </w:r>
      <w:r>
        <w:rPr>
          <w:rFonts w:cs="Times New Roman" w:hAnsi="Times New Roman" w:eastAsia="Times New Roman" w:ascii="Times New Roman"/>
          <w:color w:val="545454"/>
          <w:spacing w:val="0"/>
          <w:w w:val="33"/>
          <w:sz w:val="14"/>
          <w:szCs w:val="14"/>
        </w:rPr>
        <w:t>     </w:t>
      </w:r>
      <w:r>
        <w:rPr>
          <w:rFonts w:cs="Times New Roman" w:hAnsi="Times New Roman" w:eastAsia="Times New Roman" w:ascii="Times New Roman"/>
          <w:color w:val="545454"/>
          <w:spacing w:val="5"/>
          <w:w w:val="3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545454"/>
          <w:spacing w:val="4"/>
          <w:w w:val="100"/>
          <w:sz w:val="14"/>
          <w:szCs w:val="14"/>
        </w:rPr>
        <w:t>c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color w:val="545454"/>
          <w:spacing w:val="21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414141"/>
          <w:spacing w:val="5"/>
          <w:w w:val="100"/>
          <w:sz w:val="14"/>
          <w:szCs w:val="14"/>
        </w:rPr>
        <w:t>1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14"/>
          <w:szCs w:val="14"/>
        </w:rPr>
        <w:t>1</w:t>
      </w:r>
      <w:r>
        <w:rPr>
          <w:rFonts w:cs="Times New Roman" w:hAnsi="Times New Roman" w:eastAsia="Times New Roman" w:ascii="Times New Roman"/>
          <w:color w:val="545454"/>
          <w:spacing w:val="17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14"/>
          <w:szCs w:val="14"/>
        </w:rPr>
        <w:t>g</w:t>
      </w:r>
      <w:r>
        <w:rPr>
          <w:rFonts w:cs="Times New Roman" w:hAnsi="Times New Roman" w:eastAsia="Times New Roman" w:ascii="Times New Roman"/>
          <w:color w:val="545454"/>
          <w:spacing w:val="5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545454"/>
          <w:spacing w:val="6"/>
          <w:w w:val="125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color w:val="414141"/>
          <w:spacing w:val="6"/>
          <w:w w:val="125"/>
          <w:sz w:val="14"/>
          <w:szCs w:val="14"/>
        </w:rPr>
        <w:t>=</w:t>
      </w:r>
      <w:r>
        <w:rPr>
          <w:rFonts w:cs="Times New Roman" w:hAnsi="Times New Roman" w:eastAsia="Times New Roman" w:ascii="Times New Roman"/>
          <w:color w:val="414141"/>
          <w:spacing w:val="0"/>
          <w:w w:val="125"/>
          <w:sz w:val="14"/>
          <w:szCs w:val="14"/>
        </w:rPr>
        <w:t>d</w:t>
      </w:r>
      <w:r>
        <w:rPr>
          <w:rFonts w:cs="Times New Roman" w:hAnsi="Times New Roman" w:eastAsia="Times New Roman" w:ascii="Times New Roman"/>
          <w:color w:val="414141"/>
          <w:spacing w:val="-9"/>
          <w:w w:val="125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545454"/>
          <w:spacing w:val="4"/>
          <w:w w:val="117"/>
          <w:sz w:val="14"/>
          <w:szCs w:val="14"/>
        </w:rPr>
        <w:t>a</w:t>
      </w:r>
      <w:r>
        <w:rPr>
          <w:rFonts w:cs="Times New Roman" w:hAnsi="Times New Roman" w:eastAsia="Times New Roman" w:ascii="Times New Roman"/>
          <w:color w:val="545454"/>
          <w:spacing w:val="0"/>
          <w:w w:val="187"/>
          <w:sz w:val="14"/>
          <w:szCs w:val="14"/>
        </w:rPr>
        <w:t>t</w:t>
      </w:r>
      <w:r>
        <w:rPr>
          <w:rFonts w:cs="Times New Roman" w:hAnsi="Times New Roman" w:eastAsia="Times New Roman" w:ascii="Times New Roman"/>
          <w:color w:val="545454"/>
          <w:spacing w:val="8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545454"/>
          <w:spacing w:val="6"/>
          <w:w w:val="153"/>
          <w:sz w:val="14"/>
          <w:szCs w:val="14"/>
        </w:rPr>
        <w:t>a</w:t>
      </w:r>
      <w:r>
        <w:rPr>
          <w:rFonts w:cs="Times New Roman" w:hAnsi="Times New Roman" w:eastAsia="Times New Roman" w:ascii="Times New Roman"/>
          <w:color w:val="1F1F1F"/>
          <w:spacing w:val="4"/>
          <w:w w:val="207"/>
          <w:sz w:val="14"/>
          <w:szCs w:val="14"/>
        </w:rPr>
        <w:t>.</w:t>
      </w:r>
      <w:r>
        <w:rPr>
          <w:rFonts w:cs="Times New Roman" w:hAnsi="Times New Roman" w:eastAsia="Times New Roman" w:ascii="Times New Roman"/>
          <w:color w:val="414141"/>
          <w:spacing w:val="7"/>
          <w:w w:val="233"/>
          <w:sz w:val="14"/>
          <w:szCs w:val="14"/>
        </w:rPr>
        <w:t>f</w:t>
      </w:r>
      <w:r>
        <w:rPr>
          <w:rFonts w:cs="Times New Roman" w:hAnsi="Times New Roman" w:eastAsia="Times New Roman" w:ascii="Times New Roman"/>
          <w:color w:val="2F2F2F"/>
          <w:spacing w:val="6"/>
          <w:w w:val="214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color w:val="414141"/>
          <w:spacing w:val="5"/>
          <w:w w:val="139"/>
          <w:sz w:val="14"/>
          <w:szCs w:val="14"/>
        </w:rPr>
        <w:t>a</w:t>
      </w:r>
      <w:r>
        <w:rPr>
          <w:rFonts w:cs="Times New Roman" w:hAnsi="Times New Roman" w:eastAsia="Times New Roman" w:ascii="Times New Roman"/>
          <w:color w:val="414141"/>
          <w:spacing w:val="6"/>
          <w:w w:val="87"/>
          <w:sz w:val="14"/>
          <w:szCs w:val="14"/>
        </w:rPr>
        <w:t>m</w:t>
      </w:r>
      <w:r>
        <w:rPr>
          <w:rFonts w:cs="Times New Roman" w:hAnsi="Times New Roman" w:eastAsia="Times New Roman" w:ascii="Times New Roman"/>
          <w:color w:val="545454"/>
          <w:spacing w:val="0"/>
          <w:w w:val="124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545454"/>
          <w:spacing w:val="-8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14"/>
          <w:szCs w:val="14"/>
        </w:rPr>
        <w:t>(</w:t>
      </w:r>
      <w:r>
        <w:rPr>
          <w:rFonts w:cs="Times New Roman" w:hAnsi="Times New Roman" w:eastAsia="Times New Roman" w:ascii="Times New Roman"/>
          <w:color w:val="545454"/>
          <w:spacing w:val="5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414141"/>
          <w:spacing w:val="4"/>
          <w:w w:val="100"/>
          <w:sz w:val="14"/>
          <w:szCs w:val="14"/>
        </w:rPr>
        <w:t>c</w:t>
      </w:r>
      <w:r>
        <w:rPr>
          <w:rFonts w:cs="Times New Roman" w:hAnsi="Times New Roman" w:eastAsia="Times New Roman" w:ascii="Times New Roman"/>
          <w:color w:val="414141"/>
          <w:spacing w:val="0"/>
          <w:w w:val="100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color w:val="414141"/>
          <w:spacing w:val="11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414141"/>
          <w:spacing w:val="5"/>
          <w:w w:val="100"/>
          <w:sz w:val="14"/>
          <w:szCs w:val="14"/>
        </w:rPr>
        <w:t>1</w:t>
      </w:r>
      <w:r>
        <w:rPr>
          <w:rFonts w:cs="Times New Roman" w:hAnsi="Times New Roman" w:eastAsia="Times New Roman" w:ascii="Times New Roman"/>
          <w:color w:val="414141"/>
          <w:spacing w:val="0"/>
          <w:w w:val="100"/>
          <w:sz w:val="14"/>
          <w:szCs w:val="14"/>
        </w:rPr>
        <w:t>1</w:t>
      </w:r>
      <w:r>
        <w:rPr>
          <w:rFonts w:cs="Times New Roman" w:hAnsi="Times New Roman" w:eastAsia="Times New Roman" w:ascii="Times New Roman"/>
          <w:color w:val="414141"/>
          <w:spacing w:val="17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color w:val="545454"/>
          <w:spacing w:val="-11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14"/>
          <w:szCs w:val="14"/>
        </w:rPr>
        <w:t>g</w:t>
      </w:r>
      <w:r>
        <w:rPr>
          <w:rFonts w:cs="Times New Roman" w:hAnsi="Times New Roman" w:eastAsia="Times New Roman" w:ascii="Times New Roman"/>
          <w:color w:val="545454"/>
          <w:spacing w:val="-4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545454"/>
          <w:spacing w:val="6"/>
          <w:w w:val="161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color w:val="414141"/>
          <w:spacing w:val="5"/>
          <w:w w:val="259"/>
          <w:sz w:val="14"/>
          <w:szCs w:val="14"/>
        </w:rPr>
        <w:t>,</w:t>
      </w:r>
      <w:r>
        <w:rPr>
          <w:rFonts w:cs="Times New Roman" w:hAnsi="Times New Roman" w:eastAsia="Times New Roman" w:ascii="Times New Roman"/>
          <w:color w:val="414141"/>
          <w:spacing w:val="0"/>
          <w:w w:val="116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color w:val="414141"/>
          <w:spacing w:val="-4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14"/>
          <w:szCs w:val="14"/>
        </w:rPr>
        <w:t>1</w:t>
      </w:r>
      <w:r>
        <w:rPr>
          <w:rFonts w:cs="Times New Roman" w:hAnsi="Times New Roman" w:eastAsia="Times New Roman" w:ascii="Times New Roman"/>
          <w:color w:val="545454"/>
          <w:spacing w:val="-9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545454"/>
          <w:spacing w:val="8"/>
          <w:w w:val="193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color w:val="545454"/>
          <w:spacing w:val="0"/>
          <w:w w:val="193"/>
          <w:sz w:val="14"/>
          <w:szCs w:val="14"/>
        </w:rPr>
        <w:t>t</w:t>
      </w:r>
      <w:r>
        <w:rPr>
          <w:rFonts w:cs="Times New Roman" w:hAnsi="Times New Roman" w:eastAsia="Times New Roman" w:ascii="Times New Roman"/>
          <w:color w:val="545454"/>
          <w:spacing w:val="-24"/>
          <w:w w:val="19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color w:val="545454"/>
          <w:spacing w:val="13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14"/>
          <w:szCs w:val="14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4"/>
          <w:szCs w:val="14"/>
        </w:rPr>
      </w:r>
    </w:p>
    <w:p>
      <w:pPr>
        <w:rPr>
          <w:sz w:val="15"/>
          <w:szCs w:val="15"/>
        </w:rPr>
        <w:jc w:val="left"/>
        <w:spacing w:lineRule="exact" w:line="140"/>
      </w:pPr>
      <w:r>
        <w:pict>
          <v:shape type="#_x0000_t75" style="position:absolute;margin-left:0pt;margin-top:0pt;width:602pt;height:846pt;mso-position-horizontal-relative:page;mso-position-vertical-relative:page;z-index:-174">
            <v:imagedata o:title="" r:id="rId5"/>
          </v:shape>
        </w:pict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both"/>
        <w:spacing w:lineRule="auto" w:line="245"/>
        <w:ind w:left="3374" w:right="-34"/>
      </w:pP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14141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5"/>
          <w:w w:val="141"/>
          <w:sz w:val="14"/>
          <w:szCs w:val="14"/>
        </w:rPr>
        <w:t>s</w:t>
      </w:r>
      <w:r>
        <w:rPr>
          <w:rFonts w:cs="Times New Roman" w:hAnsi="Times New Roman" w:eastAsia="Times New Roman" w:ascii="Times New Roman"/>
          <w:color w:val="545454"/>
          <w:spacing w:val="0"/>
          <w:w w:val="91"/>
          <w:sz w:val="14"/>
          <w:szCs w:val="14"/>
        </w:rPr>
        <w:t>umm</w:t>
      </w:r>
      <w:r>
        <w:rPr>
          <w:rFonts w:cs="Times New Roman" w:hAnsi="Times New Roman" w:eastAsia="Times New Roman" w:ascii="Times New Roman"/>
          <w:color w:val="545454"/>
          <w:spacing w:val="-18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144"/>
          <w:sz w:val="14"/>
          <w:szCs w:val="14"/>
        </w:rPr>
        <w:t>a</w:t>
      </w:r>
      <w:r>
        <w:rPr>
          <w:rFonts w:cs="Times New Roman" w:hAnsi="Times New Roman" w:eastAsia="Times New Roman" w:ascii="Times New Roman"/>
          <w:color w:val="545454"/>
          <w:spacing w:val="16"/>
          <w:w w:val="144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color w:val="545454"/>
          <w:spacing w:val="9"/>
          <w:w w:val="144"/>
          <w:sz w:val="14"/>
          <w:szCs w:val="14"/>
        </w:rPr>
        <w:t>y</w:t>
      </w:r>
      <w:r>
        <w:rPr>
          <w:rFonts w:cs="Times New Roman" w:hAnsi="Times New Roman" w:eastAsia="Times New Roman" w:ascii="Times New Roman"/>
          <w:color w:val="545454"/>
          <w:spacing w:val="0"/>
          <w:w w:val="144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color w:val="545454"/>
          <w:spacing w:val="0"/>
          <w:w w:val="144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545454"/>
          <w:spacing w:val="33"/>
          <w:w w:val="144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414141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414141"/>
          <w:spacing w:val="-2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14141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14141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545454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97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45454"/>
          <w:spacing w:val="-1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-1"/>
          <w:w w:val="9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-1"/>
          <w:w w:val="107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545454"/>
          <w:spacing w:val="-2"/>
          <w:w w:val="10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14141"/>
          <w:spacing w:val="-1"/>
          <w:w w:val="11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0"/>
          <w:w w:val="97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color w:val="545454"/>
          <w:spacing w:val="0"/>
          <w:w w:val="9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9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14141"/>
          <w:spacing w:val="-1"/>
          <w:w w:val="9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-1"/>
          <w:w w:val="13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14141"/>
          <w:spacing w:val="-1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-2"/>
          <w:w w:val="10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14141"/>
          <w:spacing w:val="0"/>
          <w:w w:val="88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14141"/>
          <w:spacing w:val="0"/>
          <w:w w:val="8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3"/>
          <w:w w:val="8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1"/>
          <w:w w:val="13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-2"/>
          <w:w w:val="117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45454"/>
          <w:spacing w:val="-2"/>
          <w:w w:val="10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14141"/>
          <w:spacing w:val="-2"/>
          <w:w w:val="12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0"/>
          <w:w w:val="8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8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8"/>
          <w:w w:val="8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2"/>
          <w:w w:val="10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14141"/>
          <w:spacing w:val="-1"/>
          <w:w w:val="11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-1"/>
          <w:w w:val="11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68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545454"/>
          <w:spacing w:val="0"/>
          <w:w w:val="6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9"/>
          <w:w w:val="6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3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545454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14141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5"/>
          <w:w w:val="123"/>
          <w:sz w:val="14"/>
          <w:szCs w:val="14"/>
        </w:rPr>
        <w:t>p</w:t>
      </w:r>
      <w:r>
        <w:rPr>
          <w:rFonts w:cs="Times New Roman" w:hAnsi="Times New Roman" w:eastAsia="Times New Roman" w:ascii="Times New Roman"/>
          <w:color w:val="414141"/>
          <w:spacing w:val="5"/>
          <w:w w:val="234"/>
          <w:sz w:val="14"/>
          <w:szCs w:val="14"/>
        </w:rPr>
        <w:t>l</w:t>
      </w:r>
      <w:r>
        <w:rPr>
          <w:rFonts w:cs="Times New Roman" w:hAnsi="Times New Roman" w:eastAsia="Times New Roman" w:ascii="Times New Roman"/>
          <w:color w:val="545454"/>
          <w:spacing w:val="5"/>
          <w:w w:val="116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color w:val="414141"/>
          <w:spacing w:val="0"/>
          <w:w w:val="187"/>
          <w:sz w:val="14"/>
          <w:szCs w:val="14"/>
        </w:rPr>
        <w:t>t</w:t>
      </w:r>
      <w:r>
        <w:rPr>
          <w:rFonts w:cs="Times New Roman" w:hAnsi="Times New Roman" w:eastAsia="Times New Roman" w:ascii="Times New Roman"/>
          <w:color w:val="414141"/>
          <w:spacing w:val="16"/>
          <w:w w:val="187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14"/>
          <w:szCs w:val="14"/>
        </w:rPr>
        <w:t>   </w:t>
      </w:r>
      <w:r>
        <w:rPr>
          <w:rFonts w:cs="Times New Roman" w:hAnsi="Times New Roman" w:eastAsia="Times New Roman" w:ascii="Times New Roman"/>
          <w:color w:val="545454"/>
          <w:spacing w:val="22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414141"/>
          <w:spacing w:val="0"/>
          <w:w w:val="100"/>
          <w:sz w:val="20"/>
          <w:szCs w:val="20"/>
        </w:rPr>
        <w:t>fu</w:t>
      </w:r>
      <w:r>
        <w:rPr>
          <w:rFonts w:cs="Times New Roman" w:hAnsi="Times New Roman" w:eastAsia="Times New Roman" w:ascii="Times New Roman"/>
          <w:color w:val="414141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1"/>
          <w:w w:val="102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545454"/>
          <w:spacing w:val="0"/>
          <w:w w:val="11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-3"/>
          <w:w w:val="11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14141"/>
          <w:spacing w:val="-2"/>
          <w:w w:val="112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414141"/>
          <w:spacing w:val="-2"/>
          <w:w w:val="117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45454"/>
          <w:spacing w:val="-1"/>
          <w:w w:val="9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45454"/>
          <w:spacing w:val="0"/>
          <w:w w:val="10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14141"/>
          <w:spacing w:val="-2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7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545454"/>
          <w:spacing w:val="-1"/>
          <w:w w:val="97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-2"/>
          <w:w w:val="112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color w:val="414141"/>
          <w:spacing w:val="-1"/>
          <w:w w:val="107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414141"/>
          <w:spacing w:val="-1"/>
          <w:w w:val="11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45454"/>
          <w:spacing w:val="-1"/>
          <w:w w:val="97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14141"/>
          <w:spacing w:val="-1"/>
          <w:w w:val="14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0"/>
          <w:w w:val="9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14141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414141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5"/>
          <w:w w:val="76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color w:val="414141"/>
          <w:spacing w:val="5"/>
          <w:w w:val="123"/>
          <w:sz w:val="14"/>
          <w:szCs w:val="14"/>
        </w:rPr>
        <w:t>u</w:t>
      </w:r>
      <w:r>
        <w:rPr>
          <w:rFonts w:cs="Times New Roman" w:hAnsi="Times New Roman" w:eastAsia="Times New Roman" w:ascii="Times New Roman"/>
          <w:color w:val="545454"/>
          <w:spacing w:val="5"/>
          <w:w w:val="222"/>
          <w:sz w:val="14"/>
          <w:szCs w:val="14"/>
        </w:rPr>
        <w:t>t</w:t>
      </w:r>
      <w:r>
        <w:rPr>
          <w:rFonts w:cs="Times New Roman" w:hAnsi="Times New Roman" w:eastAsia="Times New Roman" w:ascii="Times New Roman"/>
          <w:color w:val="414141"/>
          <w:spacing w:val="5"/>
          <w:w w:val="158"/>
          <w:sz w:val="14"/>
          <w:szCs w:val="14"/>
        </w:rPr>
        <w:t>s</w:t>
      </w:r>
      <w:r>
        <w:rPr>
          <w:rFonts w:cs="Times New Roman" w:hAnsi="Times New Roman" w:eastAsia="Times New Roman" w:ascii="Times New Roman"/>
          <w:color w:val="414141"/>
          <w:spacing w:val="5"/>
          <w:w w:val="234"/>
          <w:sz w:val="14"/>
          <w:szCs w:val="14"/>
        </w:rPr>
        <w:t>t</w:t>
      </w:r>
      <w:r>
        <w:rPr>
          <w:rFonts w:cs="Times New Roman" w:hAnsi="Times New Roman" w:eastAsia="Times New Roman" w:ascii="Times New Roman"/>
          <w:color w:val="545454"/>
          <w:spacing w:val="5"/>
          <w:w w:val="139"/>
          <w:sz w:val="14"/>
          <w:szCs w:val="14"/>
        </w:rPr>
        <w:t>a</w:t>
      </w:r>
      <w:r>
        <w:rPr>
          <w:rFonts w:cs="Times New Roman" w:hAnsi="Times New Roman" w:eastAsia="Times New Roman" w:ascii="Times New Roman"/>
          <w:color w:val="545454"/>
          <w:spacing w:val="5"/>
          <w:w w:val="222"/>
          <w:sz w:val="14"/>
          <w:szCs w:val="14"/>
        </w:rPr>
        <w:t>t</w:t>
      </w:r>
      <w:r>
        <w:rPr>
          <w:rFonts w:cs="Times New Roman" w:hAnsi="Times New Roman" w:eastAsia="Times New Roman" w:ascii="Times New Roman"/>
          <w:color w:val="545454"/>
          <w:spacing w:val="0"/>
          <w:w w:val="131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14"/>
          <w:szCs w:val="14"/>
        </w:rPr>
        <w:t>  </w:t>
      </w:r>
      <w:r>
        <w:rPr>
          <w:rFonts w:cs="Times New Roman" w:hAnsi="Times New Roman" w:eastAsia="Times New Roman" w:ascii="Times New Roman"/>
          <w:color w:val="545454"/>
          <w:spacing w:val="-13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14141"/>
          <w:spacing w:val="-2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5"/>
          <w:w w:val="95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216"/>
          <w:sz w:val="14"/>
          <w:szCs w:val="14"/>
        </w:rPr>
        <w:t>l</w:t>
      </w:r>
      <w:r>
        <w:rPr>
          <w:rFonts w:cs="Times New Roman" w:hAnsi="Times New Roman" w:eastAsia="Times New Roman" w:ascii="Times New Roman"/>
          <w:color w:val="545454"/>
          <w:spacing w:val="10"/>
          <w:w w:val="216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color w:val="545454"/>
          <w:spacing w:val="5"/>
          <w:w w:val="234"/>
          <w:sz w:val="14"/>
          <w:szCs w:val="14"/>
        </w:rPr>
        <w:t>t</w:t>
      </w:r>
      <w:r>
        <w:rPr>
          <w:rFonts w:cs="Times New Roman" w:hAnsi="Times New Roman" w:eastAsia="Times New Roman" w:ascii="Times New Roman"/>
          <w:color w:val="545454"/>
          <w:spacing w:val="5"/>
          <w:w w:val="146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90"/>
          <w:sz w:val="14"/>
          <w:szCs w:val="14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38" w:lineRule="auto" w:line="244"/>
        <w:ind w:left="3369" w:right="-34" w:hanging="259"/>
      </w:pPr>
      <w:r>
        <w:rPr>
          <w:rFonts w:cs="Arial" w:hAnsi="Arial" w:eastAsia="Arial" w:ascii="Arial"/>
          <w:b/>
          <w:color w:val="545454"/>
          <w:spacing w:val="2"/>
          <w:w w:val="117"/>
          <w:sz w:val="16"/>
          <w:szCs w:val="16"/>
        </w:rPr>
        <w:t>v</w:t>
      </w:r>
      <w:r>
        <w:rPr>
          <w:rFonts w:cs="Arial" w:hAnsi="Arial" w:eastAsia="Arial" w:ascii="Arial"/>
          <w:b/>
          <w:color w:val="545454"/>
          <w:spacing w:val="0"/>
          <w:w w:val="74"/>
          <w:sz w:val="16"/>
          <w:szCs w:val="16"/>
        </w:rPr>
        <w:t>.</w:t>
      </w:r>
      <w:r>
        <w:rPr>
          <w:rFonts w:cs="Arial" w:hAnsi="Arial" w:eastAsia="Arial" w:ascii="Arial"/>
          <w:b/>
          <w:color w:val="545454"/>
          <w:spacing w:val="0"/>
          <w:w w:val="74"/>
          <w:sz w:val="16"/>
          <w:szCs w:val="16"/>
        </w:rPr>
        <w:t> </w:t>
      </w:r>
      <w:r>
        <w:rPr>
          <w:rFonts w:cs="Arial" w:hAnsi="Arial" w:eastAsia="Arial" w:ascii="Arial"/>
          <w:b/>
          <w:color w:val="545454"/>
          <w:spacing w:val="33"/>
          <w:w w:val="7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2F2F2F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14141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2F2F2F"/>
          <w:spacing w:val="6"/>
          <w:w w:val="142"/>
          <w:sz w:val="14"/>
          <w:szCs w:val="14"/>
        </w:rPr>
        <w:t>h</w:t>
      </w:r>
      <w:r>
        <w:rPr>
          <w:rFonts w:cs="Times New Roman" w:hAnsi="Times New Roman" w:eastAsia="Times New Roman" w:ascii="Times New Roman"/>
          <w:color w:val="545454"/>
          <w:spacing w:val="4"/>
          <w:w w:val="199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color w:val="545454"/>
          <w:spacing w:val="5"/>
          <w:w w:val="141"/>
          <w:sz w:val="14"/>
          <w:szCs w:val="14"/>
        </w:rPr>
        <w:t>s</w:t>
      </w:r>
      <w:r>
        <w:rPr>
          <w:rFonts w:cs="Times New Roman" w:hAnsi="Times New Roman" w:eastAsia="Times New Roman" w:ascii="Times New Roman"/>
          <w:color w:val="414141"/>
          <w:spacing w:val="0"/>
          <w:w w:val="222"/>
          <w:sz w:val="14"/>
          <w:szCs w:val="14"/>
        </w:rPr>
        <w:t>t</w:t>
      </w:r>
      <w:r>
        <w:rPr>
          <w:rFonts w:cs="Times New Roman" w:hAnsi="Times New Roman" w:eastAsia="Times New Roman" w:ascii="Times New Roman"/>
          <w:color w:val="414141"/>
          <w:spacing w:val="9"/>
          <w:w w:val="222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14"/>
          <w:szCs w:val="14"/>
        </w:rPr>
        <w:t>   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414141"/>
          <w:spacing w:val="0"/>
          <w:w w:val="100"/>
          <w:sz w:val="20"/>
          <w:szCs w:val="20"/>
        </w:rPr>
        <w:t>fu</w:t>
      </w:r>
      <w:r>
        <w:rPr>
          <w:rFonts w:cs="Times New Roman" w:hAnsi="Times New Roman" w:eastAsia="Times New Roman" w:ascii="Times New Roman"/>
          <w:color w:val="414141"/>
          <w:spacing w:val="-4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14141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14141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14141"/>
          <w:spacing w:val="-2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14141"/>
          <w:spacing w:val="-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106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45454"/>
          <w:spacing w:val="-2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-2"/>
          <w:w w:val="106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-1"/>
          <w:w w:val="106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-1"/>
          <w:w w:val="106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-1"/>
          <w:w w:val="106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545454"/>
          <w:spacing w:val="0"/>
          <w:w w:val="10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-2"/>
          <w:w w:val="10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-3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45454"/>
          <w:spacing w:val="0"/>
          <w:w w:val="106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24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3"/>
          <w:w w:val="105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414141"/>
          <w:spacing w:val="-1"/>
          <w:w w:val="9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-1"/>
          <w:w w:val="12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14141"/>
          <w:spacing w:val="0"/>
          <w:w w:val="122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14141"/>
          <w:spacing w:val="0"/>
          <w:w w:val="12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14141"/>
          <w:spacing w:val="-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545454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414141"/>
          <w:spacing w:val="-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14141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414141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414141"/>
          <w:spacing w:val="-3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14141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14141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545454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14141"/>
          <w:spacing w:val="-2"/>
          <w:w w:val="109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45454"/>
          <w:spacing w:val="0"/>
          <w:w w:val="10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16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2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545454"/>
          <w:spacing w:val="-1"/>
          <w:w w:val="107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45454"/>
          <w:spacing w:val="-2"/>
          <w:w w:val="11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-1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-1"/>
          <w:w w:val="12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-1"/>
          <w:w w:val="9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-2"/>
          <w:w w:val="15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-2"/>
          <w:w w:val="12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-1"/>
          <w:w w:val="12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-1"/>
          <w:w w:val="9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-1"/>
          <w:w w:val="107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545454"/>
          <w:spacing w:val="0"/>
          <w:w w:val="9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14"/>
          <w:w w:val="9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97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545454"/>
          <w:spacing w:val="0"/>
          <w:w w:val="11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-3"/>
          <w:w w:val="11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-1"/>
          <w:w w:val="9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0"/>
          <w:w w:val="97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color w:val="545454"/>
          <w:spacing w:val="0"/>
          <w:w w:val="9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2"/>
          <w:w w:val="10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-1"/>
          <w:w w:val="102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414141"/>
          <w:spacing w:val="-1"/>
          <w:w w:val="106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45454"/>
          <w:spacing w:val="-1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-2"/>
          <w:w w:val="107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0"/>
          <w:w w:val="68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545454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45454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45454"/>
          <w:spacing w:val="-6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545454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0"/>
          <w:w w:val="8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414141"/>
          <w:spacing w:val="-2"/>
          <w:w w:val="8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-2"/>
          <w:w w:val="11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0"/>
          <w:w w:val="132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45454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45454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14141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414141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5"/>
          <w:w w:val="123"/>
          <w:sz w:val="14"/>
          <w:szCs w:val="14"/>
        </w:rPr>
        <w:t>p</w:t>
      </w:r>
      <w:r>
        <w:rPr>
          <w:rFonts w:cs="Times New Roman" w:hAnsi="Times New Roman" w:eastAsia="Times New Roman" w:ascii="Times New Roman"/>
          <w:color w:val="545454"/>
          <w:spacing w:val="0"/>
          <w:w w:val="171"/>
          <w:sz w:val="14"/>
          <w:szCs w:val="14"/>
        </w:rPr>
        <w:t>a</w:t>
      </w:r>
      <w:r>
        <w:rPr>
          <w:rFonts w:cs="Times New Roman" w:hAnsi="Times New Roman" w:eastAsia="Times New Roman" w:ascii="Times New Roman"/>
          <w:color w:val="545454"/>
          <w:spacing w:val="11"/>
          <w:w w:val="171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color w:val="545454"/>
          <w:spacing w:val="4"/>
          <w:w w:val="146"/>
          <w:sz w:val="14"/>
          <w:szCs w:val="14"/>
        </w:rPr>
        <w:t>(</w:t>
      </w:r>
      <w:r>
        <w:rPr>
          <w:rFonts w:cs="Times New Roman" w:hAnsi="Times New Roman" w:eastAsia="Times New Roman" w:ascii="Times New Roman"/>
          <w:color w:val="545454"/>
          <w:spacing w:val="11"/>
          <w:w w:val="379"/>
          <w:sz w:val="14"/>
          <w:szCs w:val="14"/>
        </w:rPr>
        <w:t>f</w:t>
      </w:r>
      <w:r>
        <w:rPr>
          <w:rFonts w:cs="Times New Roman" w:hAnsi="Times New Roman" w:eastAsia="Times New Roman" w:ascii="Times New Roman"/>
          <w:color w:val="545454"/>
          <w:spacing w:val="6"/>
          <w:w w:val="204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color w:val="545454"/>
          <w:spacing w:val="5"/>
          <w:w w:val="116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color w:val="545454"/>
          <w:spacing w:val="5"/>
          <w:w w:val="85"/>
          <w:sz w:val="14"/>
          <w:szCs w:val="14"/>
        </w:rPr>
        <w:t>w</w:t>
      </w:r>
      <w:r>
        <w:rPr>
          <w:rFonts w:cs="Times New Roman" w:hAnsi="Times New Roman" w:eastAsia="Times New Roman" w:ascii="Times New Roman"/>
          <w:color w:val="2F2F2F"/>
          <w:spacing w:val="6"/>
          <w:w w:val="120"/>
          <w:sz w:val="14"/>
          <w:szCs w:val="14"/>
        </w:rPr>
        <w:t>=</w:t>
      </w:r>
      <w:r>
        <w:rPr>
          <w:rFonts w:cs="Times New Roman" w:hAnsi="Times New Roman" w:eastAsia="Times New Roman" w:ascii="Times New Roman"/>
          <w:color w:val="414141"/>
          <w:spacing w:val="5"/>
          <w:w w:val="139"/>
          <w:sz w:val="14"/>
          <w:szCs w:val="14"/>
        </w:rPr>
        <w:t>c</w:t>
      </w:r>
      <w:r>
        <w:rPr>
          <w:rFonts w:cs="Times New Roman" w:hAnsi="Times New Roman" w:eastAsia="Times New Roman" w:ascii="Times New Roman"/>
          <w:color w:val="545454"/>
          <w:spacing w:val="5"/>
          <w:w w:val="165"/>
          <w:sz w:val="14"/>
          <w:szCs w:val="14"/>
        </w:rPr>
        <w:t>(</w:t>
      </w:r>
      <w:r>
        <w:rPr>
          <w:rFonts w:cs="Times New Roman" w:hAnsi="Times New Roman" w:eastAsia="Times New Roman" w:ascii="Times New Roman"/>
          <w:color w:val="545454"/>
          <w:spacing w:val="6"/>
          <w:w w:val="142"/>
          <w:sz w:val="14"/>
          <w:szCs w:val="14"/>
        </w:rPr>
        <w:t>2</w:t>
      </w:r>
      <w:r>
        <w:rPr>
          <w:rFonts w:cs="Times New Roman" w:hAnsi="Times New Roman" w:eastAsia="Times New Roman" w:ascii="Times New Roman"/>
          <w:color w:val="545454"/>
          <w:spacing w:val="4"/>
          <w:w w:val="194"/>
          <w:sz w:val="14"/>
          <w:szCs w:val="14"/>
        </w:rPr>
        <w:t>,</w:t>
      </w:r>
      <w:r>
        <w:rPr>
          <w:rFonts w:cs="Times New Roman" w:hAnsi="Times New Roman" w:eastAsia="Times New Roman" w:ascii="Times New Roman"/>
          <w:color w:val="414141"/>
          <w:spacing w:val="6"/>
          <w:w w:val="142"/>
          <w:sz w:val="14"/>
          <w:szCs w:val="14"/>
        </w:rPr>
        <w:t>2</w:t>
      </w:r>
      <w:r>
        <w:rPr>
          <w:rFonts w:cs="Times New Roman" w:hAnsi="Times New Roman" w:eastAsia="Times New Roman" w:ascii="Times New Roman"/>
          <w:color w:val="545454"/>
          <w:spacing w:val="5"/>
          <w:w w:val="165"/>
          <w:sz w:val="14"/>
          <w:szCs w:val="14"/>
        </w:rPr>
        <w:t>)</w:t>
      </w:r>
      <w:r>
        <w:rPr>
          <w:rFonts w:cs="Times New Roman" w:hAnsi="Times New Roman" w:eastAsia="Times New Roman" w:ascii="Times New Roman"/>
          <w:color w:val="545454"/>
          <w:spacing w:val="0"/>
          <w:w w:val="136"/>
          <w:sz w:val="14"/>
          <w:szCs w:val="14"/>
        </w:rPr>
        <w:t>)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14"/>
          <w:szCs w:val="14"/>
        </w:rPr>
        <w:t>   </w:t>
      </w:r>
      <w:r>
        <w:rPr>
          <w:rFonts w:cs="Times New Roman" w:hAnsi="Times New Roman" w:eastAsia="Times New Roman" w:ascii="Times New Roman"/>
          <w:color w:val="545454"/>
          <w:spacing w:val="0"/>
          <w:w w:val="99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45454"/>
          <w:spacing w:val="-3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-2"/>
          <w:w w:val="10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105"/>
          <w:sz w:val="20"/>
          <w:szCs w:val="20"/>
        </w:rPr>
        <w:t>fu</w:t>
      </w:r>
      <w:r>
        <w:rPr>
          <w:rFonts w:cs="Times New Roman" w:hAnsi="Times New Roman" w:eastAsia="Times New Roman" w:ascii="Times New Roman"/>
          <w:color w:val="545454"/>
          <w:spacing w:val="-3"/>
          <w:w w:val="105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45454"/>
          <w:spacing w:val="0"/>
          <w:w w:val="7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545454"/>
          <w:spacing w:val="0"/>
          <w:w w:val="7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1"/>
          <w:w w:val="7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0"/>
          <w:w w:val="13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9"/>
          <w:w w:val="13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414141"/>
          <w:spacing w:val="0"/>
          <w:w w:val="100"/>
          <w:sz w:val="20"/>
          <w:szCs w:val="20"/>
        </w:rPr>
        <w:t>ill</w:t>
      </w:r>
      <w:r>
        <w:rPr>
          <w:rFonts w:cs="Times New Roman" w:hAnsi="Times New Roman" w:eastAsia="Times New Roman" w:ascii="Times New Roman"/>
          <w:color w:val="414141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2F2F2F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1"/>
          <w:w w:val="11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14141"/>
          <w:spacing w:val="-2"/>
          <w:w w:val="111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45454"/>
          <w:spacing w:val="0"/>
          <w:w w:val="11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5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2F2F2F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14141"/>
          <w:spacing w:val="-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14141"/>
          <w:spacing w:val="-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545454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1"/>
          <w:w w:val="7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14141"/>
          <w:spacing w:val="-2"/>
          <w:w w:val="11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-1"/>
          <w:w w:val="12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0"/>
          <w:w w:val="9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8"/>
          <w:w w:val="9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414141"/>
          <w:spacing w:val="-3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14141"/>
          <w:spacing w:val="-2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97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545454"/>
          <w:spacing w:val="-3"/>
          <w:w w:val="97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14141"/>
          <w:spacing w:val="-2"/>
          <w:w w:val="112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45454"/>
          <w:spacing w:val="0"/>
          <w:w w:val="11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0"/>
          <w:w w:val="11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2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414141"/>
          <w:spacing w:val="-1"/>
          <w:w w:val="11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45454"/>
          <w:spacing w:val="-1"/>
          <w:w w:val="97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-1"/>
          <w:w w:val="14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0"/>
          <w:w w:val="9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2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1"/>
          <w:w w:val="9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14141"/>
          <w:spacing w:val="-1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45454"/>
          <w:spacing w:val="0"/>
          <w:w w:val="107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45454"/>
          <w:spacing w:val="-3"/>
          <w:w w:val="107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45454"/>
          <w:spacing w:val="-1"/>
          <w:w w:val="14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-2"/>
          <w:w w:val="11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-1"/>
          <w:w w:val="10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-2"/>
          <w:w w:val="10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-1"/>
          <w:w w:val="107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-1"/>
          <w:w w:val="102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2F2F2F"/>
          <w:spacing w:val="-1"/>
          <w:w w:val="106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45454"/>
          <w:spacing w:val="-1"/>
          <w:w w:val="102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545454"/>
          <w:spacing w:val="0"/>
          <w:w w:val="48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545454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545454"/>
          <w:spacing w:val="-3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545454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107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-3"/>
          <w:w w:val="10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-1"/>
          <w:w w:val="107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545454"/>
          <w:spacing w:val="-1"/>
          <w:w w:val="107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45454"/>
          <w:spacing w:val="-3"/>
          <w:w w:val="10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45454"/>
          <w:spacing w:val="-1"/>
          <w:w w:val="11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-1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-1"/>
          <w:w w:val="13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0"/>
          <w:w w:val="107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0"/>
          <w:w w:val="10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27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2F2F2F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102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545454"/>
          <w:spacing w:val="-2"/>
          <w:w w:val="102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414141"/>
          <w:spacing w:val="-2"/>
          <w:w w:val="11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-1"/>
          <w:w w:val="88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14141"/>
          <w:spacing w:val="-1"/>
          <w:w w:val="15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-1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-1"/>
          <w:w w:val="97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14141"/>
          <w:spacing w:val="0"/>
          <w:w w:val="11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14141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414141"/>
          <w:spacing w:val="0"/>
          <w:w w:val="100"/>
          <w:sz w:val="20"/>
          <w:szCs w:val="20"/>
        </w:rPr>
        <w:t>ill</w:t>
      </w:r>
      <w:r>
        <w:rPr>
          <w:rFonts w:cs="Times New Roman" w:hAnsi="Times New Roman" w:eastAsia="Times New Roman" w:ascii="Times New Roman"/>
          <w:color w:val="414141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14141"/>
          <w:spacing w:val="-2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-2"/>
          <w:w w:val="109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45454"/>
          <w:spacing w:val="0"/>
          <w:w w:val="10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23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2"/>
          <w:w w:val="8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-1"/>
          <w:w w:val="14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-2"/>
          <w:w w:val="112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707070"/>
          <w:spacing w:val="-1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102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94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545454"/>
          <w:spacing w:val="-1"/>
          <w:w w:val="11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-1"/>
          <w:w w:val="102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0"/>
          <w:w w:val="68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44"/>
        <w:ind w:left="3374" w:right="-29" w:hanging="322"/>
      </w:pPr>
      <w:r>
        <w:rPr>
          <w:rFonts w:cs="Times New Roman" w:hAnsi="Times New Roman" w:eastAsia="Times New Roman" w:ascii="Times New Roman"/>
          <w:b/>
          <w:color w:val="545454"/>
          <w:spacing w:val="4"/>
          <w:w w:val="108"/>
          <w:position w:val="1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b/>
          <w:color w:val="414141"/>
          <w:spacing w:val="2"/>
          <w:w w:val="121"/>
          <w:position w:val="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b/>
          <w:color w:val="545454"/>
          <w:spacing w:val="0"/>
          <w:w w:val="72"/>
          <w:position w:val="1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b/>
          <w:color w:val="545454"/>
          <w:spacing w:val="0"/>
          <w:w w:val="100"/>
          <w:position w:val="1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b/>
          <w:color w:val="545454"/>
          <w:spacing w:val="-4"/>
          <w:w w:val="100"/>
          <w:position w:val="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position w:val="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position w:val="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position w:val="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position w:val="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position w:val="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position w:val="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position w:val="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32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82"/>
          <w:position w:val="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-1"/>
          <w:w w:val="102"/>
          <w:position w:val="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color w:val="414141"/>
          <w:spacing w:val="-2"/>
          <w:w w:val="117"/>
          <w:position w:val="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2F2F2F"/>
          <w:spacing w:val="-1"/>
          <w:w w:val="97"/>
          <w:position w:val="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45454"/>
          <w:spacing w:val="-1"/>
          <w:w w:val="107"/>
          <w:position w:val="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-1"/>
          <w:w w:val="117"/>
          <w:position w:val="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-1"/>
          <w:w w:val="97"/>
          <w:position w:val="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14141"/>
          <w:spacing w:val="-2"/>
          <w:w w:val="117"/>
          <w:position w:val="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0"/>
          <w:w w:val="102"/>
          <w:position w:val="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2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position w:val="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position w:val="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4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14141"/>
          <w:spacing w:val="-1"/>
          <w:w w:val="102"/>
          <w:position w:val="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45454"/>
          <w:spacing w:val="-1"/>
          <w:w w:val="110"/>
          <w:position w:val="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-1"/>
          <w:w w:val="132"/>
          <w:position w:val="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-2"/>
          <w:w w:val="132"/>
          <w:position w:val="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0"/>
          <w:w w:val="68"/>
          <w:position w:val="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position w:val="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position w:val="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45454"/>
          <w:spacing w:val="48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position w:val="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position w:val="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position w:val="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545454"/>
          <w:spacing w:val="-3"/>
          <w:w w:val="100"/>
          <w:position w:val="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position w:val="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34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position w:val="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position w:val="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14141"/>
          <w:spacing w:val="-1"/>
          <w:w w:val="100"/>
          <w:position w:val="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position w:val="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545454"/>
          <w:spacing w:val="1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position w:val="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0"/>
          <w:w w:val="109"/>
          <w:position w:val="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45454"/>
          <w:spacing w:val="-5"/>
          <w:w w:val="109"/>
          <w:position w:val="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414141"/>
          <w:spacing w:val="-3"/>
          <w:w w:val="107"/>
          <w:position w:val="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45454"/>
          <w:spacing w:val="-2"/>
          <w:w w:val="116"/>
          <w:position w:val="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14141"/>
          <w:spacing w:val="-1"/>
          <w:w w:val="110"/>
          <w:position w:val="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0"/>
          <w:w w:val="112"/>
          <w:position w:val="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545454"/>
          <w:spacing w:val="0"/>
          <w:w w:val="112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position w:val="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545454"/>
          <w:spacing w:val="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position w:val="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position w:val="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position w:val="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2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0"/>
          <w:position w:val="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545454"/>
          <w:spacing w:val="-2"/>
          <w:w w:val="100"/>
          <w:position w:val="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45454"/>
          <w:spacing w:val="27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45454"/>
          <w:spacing w:val="-1"/>
          <w:w w:val="102"/>
          <w:position w:val="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45454"/>
          <w:spacing w:val="-1"/>
          <w:w w:val="97"/>
          <w:position w:val="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45454"/>
          <w:spacing w:val="-2"/>
          <w:w w:val="107"/>
          <w:position w:val="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45454"/>
          <w:spacing w:val="-2"/>
          <w:w w:val="105"/>
          <w:position w:val="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45454"/>
          <w:spacing w:val="-1"/>
          <w:w w:val="97"/>
          <w:position w:val="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45454"/>
          <w:spacing w:val="-1"/>
          <w:w w:val="107"/>
          <w:position w:val="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545454"/>
          <w:spacing w:val="-1"/>
          <w:w w:val="99"/>
          <w:position w:val="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45454"/>
          <w:spacing w:val="-1"/>
          <w:w w:val="117"/>
          <w:position w:val="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45454"/>
          <w:spacing w:val="0"/>
          <w:w w:val="68"/>
          <w:position w:val="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400"/>
        <w:sectPr>
          <w:type w:val="continuous"/>
          <w:pgSz w:w="12040" w:h="16920"/>
          <w:pgMar w:top="420" w:bottom="280" w:left="1700" w:right="220"/>
          <w:cols w:num="2" w:equalWidth="off">
            <w:col w:w="8459" w:space="1116"/>
            <w:col w:w="545"/>
          </w:cols>
        </w:sectPr>
      </w:pPr>
      <w:r>
        <w:br w:type="column"/>
      </w:r>
      <w:r>
        <w:rPr>
          <w:rFonts w:cs="Courier New" w:hAnsi="Courier New" w:eastAsia="Courier New" w:ascii="Courier New"/>
          <w:color w:val="A0A1A3"/>
          <w:w w:val="21"/>
          <w:position w:val="2"/>
          <w:sz w:val="34"/>
          <w:szCs w:val="34"/>
        </w:rPr>
        <w:t>·</w:t>
      </w:r>
      <w:r>
        <w:rPr>
          <w:rFonts w:cs="Courier New" w:hAnsi="Courier New" w:eastAsia="Courier New" w:ascii="Courier New"/>
          <w:color w:val="85C6C6"/>
          <w:w w:val="91"/>
          <w:position w:val="2"/>
          <w:sz w:val="34"/>
          <w:szCs w:val="34"/>
        </w:rPr>
        <w:t>J</w:t>
      </w:r>
      <w:r>
        <w:rPr>
          <w:rFonts w:cs="Courier New" w:hAnsi="Courier New" w:eastAsia="Courier New" w:ascii="Courier New"/>
          <w:color w:val="85C6C6"/>
          <w:spacing w:val="-73"/>
          <w:w w:val="100"/>
          <w:position w:val="2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color w:val="66F6F2"/>
          <w:spacing w:val="0"/>
          <w:w w:val="100"/>
          <w:position w:val="13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76" w:lineRule="exact" w:line="180"/>
        <w:ind w:left="2098"/>
      </w:pPr>
      <w:r>
        <w:rPr>
          <w:rFonts w:cs="Times New Roman" w:hAnsi="Times New Roman" w:eastAsia="Times New Roman" w:ascii="Times New Roman"/>
          <w:color w:val="4B4B4B"/>
          <w:spacing w:val="6"/>
          <w:w w:val="100"/>
          <w:sz w:val="16"/>
          <w:szCs w:val="16"/>
        </w:rPr>
        <w:t>5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16"/>
          <w:szCs w:val="16"/>
        </w:rPr>
        <w:t>6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16"/>
          <w:szCs w:val="16"/>
        </w:rPr>
        <w:t>         </w:t>
      </w:r>
      <w:r>
        <w:rPr>
          <w:rFonts w:cs="Times New Roman" w:hAnsi="Times New Roman" w:eastAsia="Times New Roman" w:ascii="Times New Roman"/>
          <w:color w:val="4B4B4B"/>
          <w:spacing w:val="3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4B4B4B"/>
          <w:spacing w:val="5"/>
          <w:w w:val="89"/>
          <w:sz w:val="16"/>
          <w:szCs w:val="16"/>
        </w:rPr>
        <w:t>2</w:t>
      </w:r>
      <w:r>
        <w:rPr>
          <w:rFonts w:cs="Times New Roman" w:hAnsi="Times New Roman" w:eastAsia="Times New Roman" w:ascii="Times New Roman"/>
          <w:color w:val="7E8080"/>
          <w:spacing w:val="0"/>
          <w:w w:val="89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color w:val="7E8080"/>
          <w:spacing w:val="0"/>
          <w:w w:val="89"/>
          <w:sz w:val="16"/>
          <w:szCs w:val="16"/>
        </w:rPr>
        <w:t>   </w:t>
      </w:r>
      <w:r>
        <w:rPr>
          <w:rFonts w:cs="Times New Roman" w:hAnsi="Times New Roman" w:eastAsia="Times New Roman" w:ascii="Times New Roman"/>
          <w:color w:val="7E8080"/>
          <w:spacing w:val="9"/>
          <w:w w:val="8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4B4B4B"/>
          <w:spacing w:val="7"/>
          <w:w w:val="89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color w:val="4B4B4B"/>
          <w:spacing w:val="5"/>
          <w:w w:val="151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color w:val="5D5D5D"/>
          <w:spacing w:val="7"/>
          <w:w w:val="119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color w:val="5D5D5D"/>
          <w:spacing w:val="5"/>
          <w:w w:val="13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color w:val="4B4B4B"/>
          <w:spacing w:val="3"/>
          <w:w w:val="9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color w:val="4B4B4B"/>
          <w:spacing w:val="6"/>
          <w:w w:val="121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color w:val="4B4B4B"/>
          <w:spacing w:val="5"/>
          <w:w w:val="141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color w:val="6B6B6B"/>
          <w:spacing w:val="3"/>
          <w:w w:val="9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color w:val="5D5D5D"/>
          <w:spacing w:val="6"/>
          <w:w w:val="113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color w:val="6B6B6B"/>
          <w:spacing w:val="7"/>
          <w:w w:val="13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color w:val="5D5D5D"/>
          <w:spacing w:val="0"/>
          <w:w w:val="7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color w:val="5D5D5D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5D5D5D"/>
          <w:spacing w:val="-1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4B4B4B"/>
          <w:spacing w:val="7"/>
          <w:w w:val="96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color w:val="5D5D5D"/>
          <w:spacing w:val="6"/>
          <w:w w:val="10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color w:val="5D5D5D"/>
          <w:spacing w:val="0"/>
          <w:w w:val="118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color w:val="5D5D5D"/>
          <w:spacing w:val="12"/>
          <w:w w:val="118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color w:val="4B4B4B"/>
          <w:spacing w:val="0"/>
          <w:w w:val="118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color w:val="4B4B4B"/>
          <w:spacing w:val="12"/>
          <w:w w:val="118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color w:val="4B4B4B"/>
          <w:spacing w:val="6"/>
          <w:w w:val="10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color w:val="5D5D5D"/>
          <w:spacing w:val="0"/>
          <w:w w:val="117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sz w:val="22"/>
          <w:szCs w:val="22"/>
        </w:rPr>
        <w:jc w:val="left"/>
        <w:spacing w:before="17" w:lineRule="exact" w:line="220"/>
        <w:sectPr>
          <w:pgSz w:w="11900" w:h="16820"/>
          <w:pgMar w:top="1200" w:bottom="280" w:left="1680" w:right="1000"/>
        </w:sectPr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34" w:lineRule="auto" w:line="245"/>
        <w:ind w:left="2592" w:right="-11" w:hanging="250"/>
      </w:pPr>
      <w:r>
        <w:rPr>
          <w:rFonts w:cs="Times New Roman" w:hAnsi="Times New Roman" w:eastAsia="Times New Roman" w:ascii="Times New Roman"/>
          <w:color w:val="4B4B4B"/>
          <w:spacing w:val="-2"/>
          <w:w w:val="93"/>
          <w:sz w:val="20"/>
          <w:szCs w:val="20"/>
        </w:rPr>
        <w:t>9</w:t>
      </w:r>
      <w:r>
        <w:rPr>
          <w:rFonts w:cs="Times New Roman" w:hAnsi="Times New Roman" w:eastAsia="Times New Roman" w:ascii="Times New Roman"/>
          <w:color w:val="5D5D5D"/>
          <w:spacing w:val="0"/>
          <w:w w:val="68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5D5D5D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D5D5D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2"/>
          <w:w w:val="116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63636"/>
          <w:spacing w:val="-5"/>
          <w:w w:val="48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363636"/>
          <w:spacing w:val="-2"/>
          <w:w w:val="212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7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-1"/>
          <w:w w:val="10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B4B4B"/>
          <w:spacing w:val="-1"/>
          <w:w w:val="102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4B4B4B"/>
          <w:spacing w:val="-2"/>
          <w:w w:val="9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63636"/>
          <w:spacing w:val="-1"/>
          <w:w w:val="106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4B4B4B"/>
          <w:spacing w:val="-2"/>
          <w:w w:val="112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4B4B4B"/>
          <w:spacing w:val="-1"/>
          <w:w w:val="8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0"/>
          <w:w w:val="9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5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63636"/>
          <w:spacing w:val="-1"/>
          <w:w w:val="107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D5D5D"/>
          <w:spacing w:val="0"/>
          <w:w w:val="8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D5D5D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2"/>
          <w:w w:val="69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color w:val="363636"/>
          <w:spacing w:val="2"/>
          <w:w w:val="11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color w:val="4B4B4B"/>
          <w:spacing w:val="2"/>
          <w:w w:val="21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16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D5D5D"/>
          <w:spacing w:val="-2"/>
          <w:w w:val="11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-1"/>
          <w:w w:val="116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0"/>
          <w:w w:val="11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-2"/>
          <w:w w:val="11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D5D5D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D5D5D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9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363636"/>
          <w:spacing w:val="-1"/>
          <w:w w:val="14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-2"/>
          <w:w w:val="117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363636"/>
          <w:spacing w:val="-2"/>
          <w:w w:val="112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4B4B4B"/>
          <w:spacing w:val="-1"/>
          <w:w w:val="88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D5D5D"/>
          <w:spacing w:val="-1"/>
          <w:w w:val="9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363636"/>
          <w:spacing w:val="0"/>
          <w:w w:val="102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363636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B4B4B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63636"/>
          <w:spacing w:val="-1"/>
          <w:w w:val="109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D5D5D"/>
          <w:spacing w:val="0"/>
          <w:w w:val="10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D5D5D"/>
          <w:spacing w:val="19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7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4B4B4B"/>
          <w:spacing w:val="-2"/>
          <w:w w:val="11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363636"/>
          <w:spacing w:val="-2"/>
          <w:w w:val="117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363636"/>
          <w:spacing w:val="0"/>
          <w:w w:val="58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363636"/>
          <w:spacing w:val="0"/>
          <w:w w:val="111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363636"/>
          <w:spacing w:val="-3"/>
          <w:w w:val="11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D5D5D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D5D5D"/>
          <w:spacing w:val="0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D5D5D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D5D5D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D5D5D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3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-2"/>
          <w:w w:val="112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B4B4B"/>
          <w:spacing w:val="0"/>
          <w:w w:val="8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-3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4B4B4B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5D5D5D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D5D5D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D5D5D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5D5D5D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D5D5D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B4B4B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-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4B4B4B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4B4B4B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63636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D5D5D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D5D5D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02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D5D5D"/>
          <w:spacing w:val="-2"/>
          <w:w w:val="12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-1"/>
          <w:w w:val="13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-2"/>
          <w:w w:val="12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363636"/>
          <w:spacing w:val="0"/>
          <w:w w:val="58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4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678" w:right="-26"/>
      </w:pPr>
      <w:r>
        <w:rPr>
          <w:rFonts w:cs="Times New Roman" w:hAnsi="Times New Roman" w:eastAsia="Times New Roman" w:ascii="Times New Roman"/>
          <w:color w:val="4B4B4B"/>
          <w:spacing w:val="-1"/>
          <w:w w:val="88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4B4B4B"/>
          <w:spacing w:val="-2"/>
          <w:w w:val="12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0"/>
          <w:w w:val="8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Wh</w:t>
      </w:r>
      <w:r>
        <w:rPr>
          <w:rFonts w:cs="Times New Roman" w:hAnsi="Times New Roman" w:eastAsia="Times New Roman" w:ascii="Times New Roman"/>
          <w:color w:val="4B4B4B"/>
          <w:spacing w:val="-6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4B4B4B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6B6B6B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D5D5D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D5D5D"/>
          <w:spacing w:val="-2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63636"/>
          <w:spacing w:val="-2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D5D5D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D5D5D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D5D5D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2"/>
          <w:w w:val="93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4B4B4B"/>
          <w:spacing w:val="-2"/>
          <w:w w:val="112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D5D5D"/>
          <w:spacing w:val="-2"/>
          <w:w w:val="11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-1"/>
          <w:w w:val="9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D5D5D"/>
          <w:spacing w:val="-1"/>
          <w:w w:val="12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-1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-1"/>
          <w:w w:val="14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D5D5D"/>
          <w:spacing w:val="-2"/>
          <w:w w:val="127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-1"/>
          <w:w w:val="12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D5D5D"/>
          <w:spacing w:val="-1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D5D5D"/>
          <w:spacing w:val="-1"/>
          <w:w w:val="97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5D5D5D"/>
          <w:spacing w:val="-1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D5D5D"/>
          <w:spacing w:val="0"/>
          <w:w w:val="68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5D5D5D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4B4B4B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B4B4B"/>
          <w:spacing w:val="-3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D5D5D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D5D5D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D5D5D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D5D5D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2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4B4B4B"/>
          <w:spacing w:val="-2"/>
          <w:w w:val="112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D5D5D"/>
          <w:spacing w:val="-2"/>
          <w:w w:val="12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0"/>
          <w:w w:val="92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4B4B4B"/>
          <w:spacing w:val="-1"/>
          <w:w w:val="92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363636"/>
          <w:spacing w:val="0"/>
          <w:w w:val="83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before="5"/>
        <w:ind w:left="2979" w:right="4842"/>
      </w:pPr>
      <w:r>
        <w:rPr>
          <w:rFonts w:cs="Times New Roman" w:hAnsi="Times New Roman" w:eastAsia="Times New Roman" w:ascii="Times New Roman"/>
          <w:color w:val="4B4B4B"/>
          <w:spacing w:val="-1"/>
          <w:w w:val="13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-2"/>
          <w:w w:val="12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D5D5D"/>
          <w:spacing w:val="-1"/>
          <w:w w:val="11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-1"/>
          <w:w w:val="9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D5D5D"/>
          <w:spacing w:val="-1"/>
          <w:w w:val="107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5D5D5D"/>
          <w:spacing w:val="-1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D5D5D"/>
          <w:spacing w:val="0"/>
          <w:w w:val="93"/>
          <w:sz w:val="20"/>
          <w:szCs w:val="20"/>
        </w:rPr>
        <w:t>?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67"/>
        <w:ind w:left="2664" w:right="-26"/>
      </w:pP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5D5D5D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5D5D5D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D5D5D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4B4B4B"/>
          <w:spacing w:val="-4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D5D5D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91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D5D5D"/>
          <w:spacing w:val="0"/>
          <w:w w:val="91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D5D5D"/>
          <w:spacing w:val="40"/>
          <w:w w:val="9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D5D5D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i/>
          <w:color w:val="4B4B4B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i/>
          <w:color w:val="4B4B4B"/>
          <w:spacing w:val="-9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i/>
          <w:color w:val="4B4B4B"/>
          <w:spacing w:val="-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i/>
          <w:color w:val="4B4B4B"/>
          <w:spacing w:val="-6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i/>
          <w:color w:val="5D5D5D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i/>
          <w:color w:val="5D5D5D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i/>
          <w:color w:val="5D5D5D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4B4B4B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D5D5D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D5D5D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363636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02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4B4B4B"/>
          <w:spacing w:val="-2"/>
          <w:w w:val="112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4B4B4B"/>
          <w:spacing w:val="-2"/>
          <w:w w:val="11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363636"/>
          <w:spacing w:val="-1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363636"/>
          <w:spacing w:val="-1"/>
          <w:w w:val="11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63636"/>
          <w:spacing w:val="-1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-1"/>
          <w:w w:val="13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-2"/>
          <w:w w:val="12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-1"/>
          <w:w w:val="13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D5D5D"/>
          <w:spacing w:val="-1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D5D5D"/>
          <w:spacing w:val="-1"/>
          <w:w w:val="102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5D5D5D"/>
          <w:spacing w:val="0"/>
          <w:w w:val="8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D5D5D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D5D5D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2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4B4B4B"/>
          <w:spacing w:val="-1"/>
          <w:w w:val="11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6B6B6B"/>
          <w:spacing w:val="-2"/>
          <w:w w:val="10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D5D5D"/>
          <w:spacing w:val="-1"/>
          <w:w w:val="102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4B4B4B"/>
          <w:spacing w:val="-1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-1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B4B4B"/>
          <w:spacing w:val="-1"/>
          <w:w w:val="13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-1"/>
          <w:w w:val="102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B4B4B"/>
          <w:spacing w:val="-1"/>
          <w:w w:val="11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B4B4B"/>
          <w:spacing w:val="0"/>
          <w:w w:val="93"/>
          <w:sz w:val="20"/>
          <w:szCs w:val="20"/>
        </w:rPr>
        <w:t>?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1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363636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2"/>
          <w:w w:val="11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-1"/>
          <w:w w:val="9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B4B4B"/>
          <w:spacing w:val="0"/>
          <w:w w:val="83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"/>
        <w:ind w:left="3010"/>
      </w:pP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5D5D5D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363636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B4B4B"/>
          <w:spacing w:val="-3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2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363636"/>
          <w:spacing w:val="-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4B4B4B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63636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4"/>
          <w:w w:val="15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color w:val="363636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color w:val="363636"/>
          <w:spacing w:val="-8"/>
          <w:w w:val="115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color w:val="363636"/>
          <w:spacing w:val="-4"/>
          <w:w w:val="111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color w:val="4B4B4B"/>
          <w:spacing w:val="-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B4B4B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0"/>
          <w:w w:val="106"/>
          <w:sz w:val="20"/>
          <w:szCs w:val="20"/>
        </w:rPr>
        <w:t>fu</w:t>
      </w:r>
      <w:r>
        <w:rPr>
          <w:rFonts w:cs="Times New Roman" w:hAnsi="Times New Roman" w:eastAsia="Times New Roman" w:ascii="Times New Roman"/>
          <w:color w:val="363636"/>
          <w:spacing w:val="-4"/>
          <w:w w:val="10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B4B4B"/>
          <w:spacing w:val="-1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B4B4B"/>
          <w:spacing w:val="-1"/>
          <w:w w:val="12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63636"/>
          <w:spacing w:val="-1"/>
          <w:w w:val="9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-1"/>
          <w:w w:val="97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B4B4B"/>
          <w:spacing w:val="-2"/>
          <w:w w:val="12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363636"/>
          <w:spacing w:val="0"/>
          <w:w w:val="68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72" w:lineRule="auto" w:line="250"/>
        <w:ind w:left="3014" w:right="-10" w:hanging="326"/>
      </w:pPr>
      <w:r>
        <w:rPr>
          <w:rFonts w:cs="Times New Roman" w:hAnsi="Times New Roman" w:eastAsia="Times New Roman" w:ascii="Times New Roman"/>
          <w:color w:val="4B4B4B"/>
          <w:spacing w:val="0"/>
          <w:w w:val="92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4B4B4B"/>
          <w:spacing w:val="-2"/>
          <w:w w:val="92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B4B4B"/>
          <w:spacing w:val="0"/>
          <w:w w:val="92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4B4B4B"/>
          <w:spacing w:val="0"/>
          <w:w w:val="9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24"/>
          <w:w w:val="9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363636"/>
          <w:spacing w:val="-4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D5D5D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363636"/>
          <w:spacing w:val="-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88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-1"/>
          <w:w w:val="14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-2"/>
          <w:w w:val="11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-1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363636"/>
          <w:spacing w:val="-2"/>
          <w:w w:val="112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D5D5D"/>
          <w:spacing w:val="-1"/>
          <w:w w:val="11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-1"/>
          <w:w w:val="11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B4B4B"/>
          <w:spacing w:val="0"/>
          <w:w w:val="107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4B4B4B"/>
          <w:spacing w:val="22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363636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B4B4B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97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363636"/>
          <w:spacing w:val="-2"/>
          <w:w w:val="112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4B4B4B"/>
          <w:spacing w:val="-2"/>
          <w:w w:val="11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-1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B4B4B"/>
          <w:spacing w:val="-1"/>
          <w:w w:val="13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63636"/>
          <w:spacing w:val="-1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-1"/>
          <w:w w:val="15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-2"/>
          <w:w w:val="12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-1"/>
          <w:w w:val="12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63636"/>
          <w:spacing w:val="-1"/>
          <w:w w:val="11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-1"/>
          <w:w w:val="102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4B4B4B"/>
          <w:spacing w:val="0"/>
          <w:w w:val="8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0"/>
          <w:w w:val="8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7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363636"/>
          <w:spacing w:val="-1"/>
          <w:w w:val="11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D5D5D"/>
          <w:spacing w:val="-1"/>
          <w:w w:val="9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-2"/>
          <w:w w:val="112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363636"/>
          <w:spacing w:val="-1"/>
          <w:w w:val="9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0"/>
          <w:w w:val="115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B4B4B"/>
          <w:spacing w:val="-2"/>
          <w:w w:val="115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-1"/>
          <w:w w:val="107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63636"/>
          <w:spacing w:val="-1"/>
          <w:w w:val="11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B4B4B"/>
          <w:spacing w:val="0"/>
          <w:w w:val="88"/>
          <w:sz w:val="20"/>
          <w:szCs w:val="20"/>
        </w:rPr>
        <w:t>?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53" w:lineRule="auto" w:line="250"/>
        <w:ind w:left="3010" w:right="-10" w:hanging="341"/>
      </w:pPr>
      <w:r>
        <w:rPr>
          <w:rFonts w:cs="Times New Roman" w:hAnsi="Times New Roman" w:eastAsia="Times New Roman" w:ascii="Times New Roman"/>
          <w:color w:val="4B4B4B"/>
          <w:w w:val="8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4B4B4B"/>
          <w:spacing w:val="-2"/>
          <w:w w:val="112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D5D5D"/>
          <w:spacing w:val="0"/>
          <w:w w:val="95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5D5D5D"/>
          <w:spacing w:val="0"/>
          <w:w w:val="9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D5D5D"/>
          <w:spacing w:val="19"/>
          <w:w w:val="9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3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4B4B4B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D5D5D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-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D5D5D"/>
          <w:spacing w:val="-1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4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-2"/>
          <w:w w:val="112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B4B4B"/>
          <w:spacing w:val="0"/>
          <w:w w:val="8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0"/>
          <w:w w:val="8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9"/>
          <w:w w:val="8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83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color w:val="363636"/>
          <w:spacing w:val="-2"/>
          <w:w w:val="93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color w:val="4B4B4B"/>
          <w:spacing w:val="-1"/>
          <w:w w:val="14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0"/>
          <w:w w:val="107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B4B4B"/>
          <w:spacing w:val="45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8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0"/>
          <w:w w:val="108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B4B4B"/>
          <w:spacing w:val="-3"/>
          <w:w w:val="108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B4B4B"/>
          <w:spacing w:val="-1"/>
          <w:w w:val="10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63636"/>
          <w:spacing w:val="-2"/>
          <w:w w:val="108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4B4B4B"/>
          <w:spacing w:val="-1"/>
          <w:w w:val="108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4B4B4B"/>
          <w:spacing w:val="0"/>
          <w:w w:val="108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B4B4B"/>
          <w:spacing w:val="41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83"/>
          <w:sz w:val="20"/>
          <w:szCs w:val="20"/>
        </w:rPr>
        <w:t>8</w:t>
      </w:r>
      <w:r>
        <w:rPr>
          <w:rFonts w:cs="Times New Roman" w:hAnsi="Times New Roman" w:eastAsia="Times New Roman" w:ascii="Times New Roman"/>
          <w:color w:val="4B4B4B"/>
          <w:spacing w:val="-1"/>
          <w:w w:val="97"/>
          <w:sz w:val="20"/>
          <w:szCs w:val="20"/>
        </w:rPr>
        <w:t>5</w:t>
      </w:r>
      <w:r>
        <w:rPr>
          <w:rFonts w:cs="Times New Roman" w:hAnsi="Times New Roman" w:eastAsia="Times New Roman" w:ascii="Times New Roman"/>
          <w:color w:val="4B4B4B"/>
          <w:spacing w:val="-1"/>
          <w:w w:val="14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63636"/>
          <w:spacing w:val="0"/>
          <w:w w:val="112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363636"/>
          <w:spacing w:val="40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97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B4B4B"/>
          <w:spacing w:val="-1"/>
          <w:w w:val="102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4B4B4B"/>
          <w:spacing w:val="-1"/>
          <w:w w:val="9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-1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0"/>
          <w:w w:val="108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B4B4B"/>
          <w:spacing w:val="-2"/>
          <w:w w:val="108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4B4B4B"/>
          <w:spacing w:val="-1"/>
          <w:w w:val="11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363636"/>
          <w:spacing w:val="-1"/>
          <w:w w:val="12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63636"/>
          <w:spacing w:val="-1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-1"/>
          <w:w w:val="97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63636"/>
          <w:spacing w:val="0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363636"/>
          <w:spacing w:val="-4"/>
          <w:w w:val="11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363636"/>
          <w:spacing w:val="0"/>
          <w:w w:val="68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363636"/>
          <w:spacing w:val="0"/>
          <w:w w:val="6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0"/>
          <w:w w:val="6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3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4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63636"/>
          <w:spacing w:val="-1"/>
          <w:w w:val="107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B4B4B"/>
          <w:spacing w:val="0"/>
          <w:w w:val="9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0"/>
          <w:w w:val="9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B4B4B"/>
          <w:spacing w:val="-2"/>
          <w:w w:val="11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-1"/>
          <w:w w:val="10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B4B4B"/>
          <w:spacing w:val="-1"/>
          <w:w w:val="102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5D5D5D"/>
          <w:spacing w:val="-2"/>
          <w:w w:val="10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B6B6B"/>
          <w:spacing w:val="0"/>
          <w:w w:val="68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6B6B6B"/>
          <w:spacing w:val="0"/>
          <w:w w:val="6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B6B6B"/>
          <w:spacing w:val="10"/>
          <w:w w:val="6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3"/>
          <w:w w:val="10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4B4B4B"/>
          <w:spacing w:val="-1"/>
          <w:w w:val="9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-1"/>
          <w:w w:val="11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363636"/>
          <w:spacing w:val="-2"/>
          <w:w w:val="11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D5D5D"/>
          <w:spacing w:val="0"/>
          <w:w w:val="68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5D5D5D"/>
          <w:spacing w:val="0"/>
          <w:w w:val="6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D5D5D"/>
          <w:spacing w:val="20"/>
          <w:w w:val="6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1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-1"/>
          <w:w w:val="11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-2"/>
          <w:w w:val="11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363636"/>
          <w:spacing w:val="-1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B4B4B"/>
          <w:spacing w:val="-2"/>
          <w:w w:val="11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4B4B4B"/>
          <w:spacing w:val="-1"/>
          <w:w w:val="11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363636"/>
          <w:spacing w:val="-1"/>
          <w:w w:val="11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B4B4B"/>
          <w:spacing w:val="0"/>
          <w:w w:val="11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4B4B4B"/>
          <w:spacing w:val="51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D5D5D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363636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B4B4B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02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4B4B4B"/>
          <w:spacing w:val="0"/>
          <w:w w:val="11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B4B4B"/>
          <w:spacing w:val="-3"/>
          <w:w w:val="11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363636"/>
          <w:spacing w:val="0"/>
          <w:w w:val="107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363636"/>
          <w:spacing w:val="-3"/>
          <w:w w:val="10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-1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B4B4B"/>
          <w:spacing w:val="-1"/>
          <w:w w:val="14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-1"/>
          <w:w w:val="102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B4B4B"/>
          <w:spacing w:val="0"/>
          <w:w w:val="11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B4B4B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3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-2"/>
          <w:w w:val="112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B4B4B"/>
          <w:spacing w:val="0"/>
          <w:w w:val="8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0"/>
          <w:w w:val="8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D5D5D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4B4B4B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63636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D5D5D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D5D5D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17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D5D5D"/>
          <w:spacing w:val="-1"/>
          <w:w w:val="117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-1"/>
          <w:w w:val="11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D5D5D"/>
          <w:spacing w:val="0"/>
          <w:w w:val="117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D5D5D"/>
          <w:spacing w:val="8"/>
          <w:w w:val="11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2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B4B4B"/>
          <w:spacing w:val="-2"/>
          <w:w w:val="10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363636"/>
          <w:spacing w:val="-2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D5D5D"/>
          <w:spacing w:val="-2"/>
          <w:w w:val="127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-1"/>
          <w:w w:val="88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363636"/>
          <w:spacing w:val="-1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0"/>
          <w:w w:val="93"/>
          <w:sz w:val="20"/>
          <w:szCs w:val="20"/>
        </w:rPr>
        <w:t>?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53" w:lineRule="auto" w:line="245"/>
        <w:ind w:left="3014" w:right="-10" w:hanging="326"/>
      </w:pPr>
      <w:r>
        <w:rPr>
          <w:rFonts w:cs="Times New Roman" w:hAnsi="Times New Roman" w:eastAsia="Times New Roman" w:ascii="Times New Roman"/>
          <w:color w:val="4B4B4B"/>
          <w:spacing w:val="0"/>
          <w:w w:val="94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4B4B4B"/>
          <w:spacing w:val="-2"/>
          <w:w w:val="9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D5D5D"/>
          <w:spacing w:val="0"/>
          <w:w w:val="94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5D5D5D"/>
          <w:spacing w:val="0"/>
          <w:w w:val="9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D5D5D"/>
          <w:spacing w:val="21"/>
          <w:w w:val="9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63636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D5D5D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D5D5D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D5D5D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363636"/>
          <w:spacing w:val="-3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ll</w:t>
      </w:r>
      <w:r>
        <w:rPr>
          <w:rFonts w:cs="Times New Roman" w:hAnsi="Times New Roman" w:eastAsia="Times New Roman" w:ascii="Times New Roman"/>
          <w:color w:val="363636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1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4B4B4B"/>
          <w:spacing w:val="-2"/>
          <w:w w:val="11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-1"/>
          <w:w w:val="11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0"/>
          <w:w w:val="11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29"/>
          <w:w w:val="11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9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-1"/>
          <w:w w:val="11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363636"/>
          <w:spacing w:val="-1"/>
          <w:w w:val="14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B6B6B"/>
          <w:spacing w:val="0"/>
          <w:w w:val="78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6B6B6B"/>
          <w:spacing w:val="0"/>
          <w:w w:val="7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B6B6B"/>
          <w:spacing w:val="0"/>
          <w:w w:val="7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88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-1"/>
          <w:w w:val="10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B4B4B"/>
          <w:spacing w:val="-1"/>
          <w:w w:val="102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4B4B4B"/>
          <w:spacing w:val="-1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-1"/>
          <w:w w:val="13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-1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-1"/>
          <w:w w:val="102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4B4B4B"/>
          <w:spacing w:val="-1"/>
          <w:w w:val="11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-1"/>
          <w:w w:val="12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40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3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63636"/>
          <w:spacing w:val="-2"/>
          <w:w w:val="112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B4B4B"/>
          <w:spacing w:val="0"/>
          <w:w w:val="8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40"/>
          <w:w w:val="8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06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363636"/>
          <w:spacing w:val="-1"/>
          <w:w w:val="10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B4B4B"/>
          <w:spacing w:val="-1"/>
          <w:w w:val="106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363636"/>
          <w:spacing w:val="-2"/>
          <w:w w:val="106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363636"/>
          <w:spacing w:val="-1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-1"/>
          <w:w w:val="106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B4B4B"/>
          <w:spacing w:val="-1"/>
          <w:w w:val="106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-1"/>
          <w:w w:val="106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B4B4B"/>
          <w:spacing w:val="-1"/>
          <w:w w:val="10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B4B4B"/>
          <w:spacing w:val="0"/>
          <w:w w:val="106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43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97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4B4B4B"/>
          <w:spacing w:val="0"/>
          <w:w w:val="11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B4B4B"/>
          <w:spacing w:val="-2"/>
          <w:w w:val="11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-1"/>
          <w:w w:val="107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4B4B4B"/>
          <w:spacing w:val="0"/>
          <w:w w:val="11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B4B4B"/>
          <w:spacing w:val="-3"/>
          <w:w w:val="11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-2"/>
          <w:w w:val="105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B4B4B"/>
          <w:spacing w:val="-2"/>
          <w:w w:val="12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0"/>
          <w:w w:val="97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4B4B4B"/>
          <w:spacing w:val="-2"/>
          <w:w w:val="97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D5D5D"/>
          <w:spacing w:val="-1"/>
          <w:w w:val="102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4B4B4B"/>
          <w:spacing w:val="0"/>
          <w:w w:val="58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4B4B4B"/>
          <w:spacing w:val="0"/>
          <w:w w:val="5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4B4B4B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11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-1"/>
          <w:w w:val="111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B4B4B"/>
          <w:spacing w:val="-2"/>
          <w:w w:val="11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0"/>
          <w:w w:val="11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-2"/>
          <w:w w:val="11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-2"/>
          <w:w w:val="11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-1"/>
          <w:w w:val="11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363636"/>
          <w:spacing w:val="-2"/>
          <w:w w:val="111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363636"/>
          <w:spacing w:val="-1"/>
          <w:w w:val="111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4B4B4B"/>
          <w:spacing w:val="-1"/>
          <w:w w:val="11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B4B4B"/>
          <w:spacing w:val="-1"/>
          <w:w w:val="11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0"/>
          <w:w w:val="111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-3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B4B4B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63636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B4B4B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2"/>
          <w:w w:val="96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63636"/>
          <w:spacing w:val="0"/>
          <w:w w:val="96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363636"/>
          <w:spacing w:val="-14"/>
          <w:w w:val="9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ur</w:t>
      </w:r>
      <w:r>
        <w:rPr>
          <w:rFonts w:cs="Times New Roman" w:hAnsi="Times New Roman" w:eastAsia="Times New Roman" w:ascii="Times New Roman"/>
          <w:color w:val="363636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82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363636"/>
          <w:spacing w:val="-1"/>
          <w:w w:val="107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B4B4B"/>
          <w:spacing w:val="-1"/>
          <w:w w:val="97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B4B4B"/>
          <w:spacing w:val="0"/>
          <w:w w:val="102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-3"/>
          <w:w w:val="102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B4B4B"/>
          <w:spacing w:val="-2"/>
          <w:w w:val="10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D5D5D"/>
          <w:spacing w:val="0"/>
          <w:w w:val="58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5D5D5D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2"/>
          <w:w w:val="108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363636"/>
          <w:spacing w:val="-2"/>
          <w:w w:val="108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B4B4B"/>
          <w:spacing w:val="-1"/>
          <w:w w:val="10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-2"/>
          <w:w w:val="108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-1"/>
          <w:w w:val="108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0"/>
          <w:w w:val="10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0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B4B4B"/>
          <w:spacing w:val="-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7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363636"/>
          <w:spacing w:val="-1"/>
          <w:w w:val="106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4B4B4B"/>
          <w:spacing w:val="-1"/>
          <w:w w:val="102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B4B4B"/>
          <w:spacing w:val="-1"/>
          <w:w w:val="13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0"/>
          <w:w w:val="9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0"/>
          <w:w w:val="9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363636"/>
          <w:spacing w:val="-3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63636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1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6B6B6B"/>
          <w:spacing w:val="-1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363636"/>
          <w:spacing w:val="-1"/>
          <w:w w:val="88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4B4B4B"/>
          <w:spacing w:val="-2"/>
          <w:w w:val="12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-1"/>
          <w:w w:val="12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-1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-1"/>
          <w:w w:val="102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63636"/>
          <w:spacing w:val="-1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363636"/>
          <w:spacing w:val="0"/>
          <w:w w:val="104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363636"/>
          <w:spacing w:val="-3"/>
          <w:w w:val="10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363636"/>
          <w:spacing w:val="-2"/>
          <w:w w:val="117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4B4B4B"/>
          <w:spacing w:val="0"/>
          <w:w w:val="9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31"/>
          <w:w w:val="9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363636"/>
          <w:spacing w:val="-2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63636"/>
          <w:spacing w:val="-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02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363636"/>
          <w:spacing w:val="-1"/>
          <w:w w:val="11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B4B4B"/>
          <w:spacing w:val="-2"/>
          <w:w w:val="10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0"/>
          <w:w w:val="10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4B4B4B"/>
          <w:spacing w:val="-3"/>
          <w:w w:val="10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-1"/>
          <w:w w:val="11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363636"/>
          <w:spacing w:val="-1"/>
          <w:w w:val="12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63636"/>
          <w:spacing w:val="-1"/>
          <w:w w:val="102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63636"/>
          <w:spacing w:val="-2"/>
          <w:w w:val="12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B4B4B"/>
          <w:spacing w:val="-2"/>
          <w:w w:val="107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363636"/>
          <w:spacing w:val="0"/>
          <w:w w:val="68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363636"/>
          <w:spacing w:val="0"/>
          <w:w w:val="6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1"/>
          <w:w w:val="6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2"/>
          <w:w w:val="95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B4B4B"/>
          <w:spacing w:val="-1"/>
          <w:w w:val="102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63636"/>
          <w:spacing w:val="-3"/>
          <w:w w:val="113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4B4B4B"/>
          <w:spacing w:val="-3"/>
          <w:w w:val="107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4B4B4B"/>
          <w:spacing w:val="-1"/>
          <w:w w:val="11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-1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B4B4B"/>
          <w:spacing w:val="0"/>
          <w:w w:val="106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B4B4B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ur</w:t>
      </w:r>
      <w:r>
        <w:rPr>
          <w:rFonts w:cs="Times New Roman" w:hAnsi="Times New Roman" w:eastAsia="Times New Roman" w:ascii="Times New Roman"/>
          <w:color w:val="363636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0"/>
          <w:w w:val="76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4B4B4B"/>
          <w:spacing w:val="-2"/>
          <w:w w:val="7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-2"/>
          <w:w w:val="11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B4B4B"/>
          <w:spacing w:val="0"/>
          <w:w w:val="111"/>
          <w:sz w:val="20"/>
          <w:szCs w:val="20"/>
        </w:rPr>
        <w:t>di</w:t>
      </w:r>
      <w:r>
        <w:rPr>
          <w:rFonts w:cs="Times New Roman" w:hAnsi="Times New Roman" w:eastAsia="Times New Roman" w:ascii="Times New Roman"/>
          <w:color w:val="4B4B4B"/>
          <w:spacing w:val="-5"/>
          <w:w w:val="111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D5D5D"/>
          <w:spacing w:val="-1"/>
          <w:w w:val="97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0"/>
          <w:w w:val="68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62" w:lineRule="auto" w:line="248"/>
        <w:ind w:left="3014" w:right="-16" w:hanging="312"/>
      </w:pPr>
      <w:r>
        <w:rPr>
          <w:rFonts w:cs="Times New Roman" w:hAnsi="Times New Roman" w:eastAsia="Times New Roman" w:ascii="Times New Roman"/>
          <w:color w:val="4B4B4B"/>
          <w:w w:val="8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363636"/>
          <w:spacing w:val="-1"/>
          <w:w w:val="117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4B4B4B"/>
          <w:spacing w:val="0"/>
          <w:w w:val="95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363636"/>
          <w:spacing w:val="-2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2"/>
          <w:w w:val="98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363636"/>
          <w:spacing w:val="-1"/>
          <w:w w:val="7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363636"/>
          <w:spacing w:val="0"/>
          <w:w w:val="112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B4B4B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363636"/>
          <w:spacing w:val="-2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color w:val="4B4B4B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0"/>
          <w:w w:val="8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363636"/>
          <w:spacing w:val="0"/>
          <w:w w:val="59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363636"/>
          <w:spacing w:val="-1"/>
          <w:w w:val="97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363636"/>
          <w:spacing w:val="-1"/>
          <w:w w:val="97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5D5D5D"/>
          <w:spacing w:val="0"/>
          <w:w w:val="88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5D5D5D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D5D5D"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363636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1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-2"/>
          <w:w w:val="111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B4B4B"/>
          <w:spacing w:val="0"/>
          <w:w w:val="11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27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7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5D5D5D"/>
          <w:spacing w:val="-2"/>
          <w:w w:val="11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-1"/>
          <w:w w:val="9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0"/>
          <w:w w:val="9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0"/>
          <w:w w:val="9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4B4B4B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63636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97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4B4B4B"/>
          <w:spacing w:val="-2"/>
          <w:w w:val="10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-1"/>
          <w:w w:val="11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363636"/>
          <w:spacing w:val="-1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-2"/>
          <w:w w:val="12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363636"/>
          <w:spacing w:val="-1"/>
          <w:w w:val="102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363636"/>
          <w:spacing w:val="-1"/>
          <w:w w:val="97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4B4B4B"/>
          <w:spacing w:val="-1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-2"/>
          <w:w w:val="11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0"/>
          <w:w w:val="68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4B4B4B"/>
          <w:spacing w:val="0"/>
          <w:w w:val="6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7"/>
          <w:w w:val="6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B4B4B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ur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06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363636"/>
          <w:spacing w:val="-1"/>
          <w:w w:val="106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4B4B4B"/>
          <w:spacing w:val="-1"/>
          <w:w w:val="106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B4B4B"/>
          <w:spacing w:val="-1"/>
          <w:w w:val="106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0"/>
          <w:w w:val="106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35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363636"/>
          <w:spacing w:val="-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1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63636"/>
          <w:spacing w:val="-2"/>
          <w:w w:val="119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B4B4B"/>
          <w:spacing w:val="-2"/>
          <w:w w:val="11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0"/>
          <w:w w:val="11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42"/>
          <w:w w:val="11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D5D5D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5D5D5D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D5D5D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4B4B4B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4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-1"/>
          <w:w w:val="107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B4B4B"/>
          <w:spacing w:val="0"/>
          <w:w w:val="9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0"/>
          <w:w w:val="9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B4B4B"/>
          <w:spacing w:val="-1"/>
          <w:w w:val="108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-1"/>
          <w:w w:val="108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B4B4B"/>
          <w:spacing w:val="-1"/>
          <w:w w:val="10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363636"/>
          <w:spacing w:val="0"/>
          <w:w w:val="108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363636"/>
          <w:spacing w:val="36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5D5D5D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363636"/>
          <w:spacing w:val="-3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4B4B4B"/>
          <w:spacing w:val="-3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ful</w:t>
      </w:r>
      <w:r>
        <w:rPr>
          <w:rFonts w:cs="Times New Roman" w:hAnsi="Times New Roman" w:eastAsia="Times New Roman" w:ascii="Times New Roman"/>
          <w:color w:val="363636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0"/>
          <w:w w:val="7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0"/>
          <w:w w:val="11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B4B4B"/>
          <w:spacing w:val="30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07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4B4B4B"/>
          <w:spacing w:val="-2"/>
          <w:w w:val="12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B4B4B"/>
          <w:spacing w:val="-2"/>
          <w:w w:val="10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-1"/>
          <w:w w:val="102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4B4B4B"/>
          <w:spacing w:val="-1"/>
          <w:w w:val="9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-1"/>
          <w:w w:val="9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B4B4B"/>
          <w:spacing w:val="-1"/>
          <w:w w:val="14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63636"/>
          <w:spacing w:val="-1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-1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B4B4B"/>
          <w:spacing w:val="0"/>
          <w:w w:val="97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4B4B4B"/>
          <w:spacing w:val="26"/>
          <w:w w:val="9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5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363636"/>
          <w:spacing w:val="-1"/>
          <w:w w:val="102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4B4B4B"/>
          <w:spacing w:val="-2"/>
          <w:w w:val="93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4B4B4B"/>
          <w:spacing w:val="0"/>
          <w:w w:val="93"/>
          <w:sz w:val="20"/>
          <w:szCs w:val="20"/>
        </w:rPr>
        <w:t>?</w:t>
      </w:r>
      <w:r>
        <w:rPr>
          <w:rFonts w:cs="Times New Roman" w:hAnsi="Times New Roman" w:eastAsia="Times New Roman" w:ascii="Times New Roman"/>
          <w:color w:val="4B4B4B"/>
          <w:spacing w:val="0"/>
          <w:w w:val="9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0"/>
          <w:w w:val="9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2"/>
          <w:w w:val="109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color w:val="4B4B4B"/>
          <w:spacing w:val="-2"/>
          <w:w w:val="109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4B4B4B"/>
          <w:spacing w:val="-2"/>
          <w:w w:val="10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363636"/>
          <w:spacing w:val="-1"/>
          <w:w w:val="10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-1"/>
          <w:w w:val="10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0"/>
          <w:w w:val="109"/>
          <w:sz w:val="20"/>
          <w:szCs w:val="20"/>
        </w:rPr>
        <w:t>fy</w:t>
      </w:r>
      <w:r>
        <w:rPr>
          <w:rFonts w:cs="Times New Roman" w:hAnsi="Times New Roman" w:eastAsia="Times New Roman" w:ascii="Times New Roman"/>
          <w:color w:val="4B4B4B"/>
          <w:spacing w:val="34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97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4B4B4B"/>
          <w:spacing w:val="-1"/>
          <w:w w:val="107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63636"/>
          <w:spacing w:val="0"/>
          <w:w w:val="105"/>
          <w:sz w:val="20"/>
          <w:szCs w:val="20"/>
        </w:rPr>
        <w:t>ur</w:t>
      </w:r>
      <w:r>
        <w:rPr>
          <w:rFonts w:cs="Times New Roman" w:hAnsi="Times New Roman" w:eastAsia="Times New Roman" w:ascii="Times New Roman"/>
          <w:color w:val="363636"/>
          <w:spacing w:val="0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1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-1"/>
          <w:w w:val="10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-2"/>
          <w:w w:val="98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5D5D5D"/>
          <w:spacing w:val="-1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-2"/>
          <w:w w:val="132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1A1A1A"/>
          <w:spacing w:val="0"/>
          <w:w w:val="68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ind w:left="2207" w:right="1540"/>
      </w:pPr>
      <w:r>
        <w:rPr>
          <w:rFonts w:cs="Times New Roman" w:hAnsi="Times New Roman" w:eastAsia="Times New Roman" w:ascii="Times New Roman"/>
          <w:color w:val="363636"/>
          <w:w w:val="97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color w:val="363636"/>
          <w:spacing w:val="-2"/>
          <w:w w:val="97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color w:val="4B4B4B"/>
          <w:spacing w:val="0"/>
          <w:w w:val="68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2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63636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color w:val="5D5D5D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363636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0"/>
          <w:w w:val="7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363636"/>
          <w:spacing w:val="-2"/>
          <w:w w:val="11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B4B4B"/>
          <w:spacing w:val="-2"/>
          <w:w w:val="93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4B4B4B"/>
          <w:spacing w:val="-1"/>
          <w:w w:val="97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63636"/>
          <w:spacing w:val="-1"/>
          <w:w w:val="106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4B4B4B"/>
          <w:spacing w:val="-2"/>
          <w:w w:val="112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4B4B4B"/>
          <w:spacing w:val="-1"/>
          <w:w w:val="8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0"/>
          <w:w w:val="9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4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-1"/>
          <w:w w:val="107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B4B4B"/>
          <w:spacing w:val="0"/>
          <w:w w:val="8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1"/>
          <w:w w:val="80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color w:val="363636"/>
          <w:spacing w:val="2"/>
          <w:w w:val="118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color w:val="363636"/>
          <w:spacing w:val="1"/>
          <w:w w:val="137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color w:val="363636"/>
          <w:spacing w:val="1"/>
          <w:w w:val="20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color w:val="363636"/>
          <w:spacing w:val="2"/>
          <w:w w:val="11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color w:val="363636"/>
          <w:spacing w:val="0"/>
          <w:w w:val="112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363636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363636"/>
          <w:spacing w:val="-3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363636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-1"/>
          <w:w w:val="9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-2"/>
          <w:w w:val="15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0"/>
          <w:w w:val="68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14"/>
          <w:szCs w:val="14"/>
        </w:rPr>
        <w:jc w:val="both"/>
        <w:spacing w:lineRule="auto" w:line="255"/>
        <w:ind w:left="3014" w:right="-15" w:hanging="336"/>
      </w:pP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color w:val="363636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07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4B4B4B"/>
          <w:spacing w:val="-1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-1"/>
          <w:w w:val="107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363636"/>
          <w:spacing w:val="-1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363636"/>
          <w:spacing w:val="-2"/>
          <w:w w:val="11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D5D5D"/>
          <w:spacing w:val="0"/>
          <w:w w:val="78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5D5D5D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D5D5D"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7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363636"/>
          <w:spacing w:val="0"/>
          <w:w w:val="12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63636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2"/>
          <w:w w:val="84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color w:val="363636"/>
          <w:spacing w:val="2"/>
          <w:w w:val="106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color w:val="363636"/>
          <w:spacing w:val="1"/>
          <w:w w:val="137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color w:val="363636"/>
          <w:spacing w:val="1"/>
          <w:w w:val="20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color w:val="363636"/>
          <w:spacing w:val="2"/>
          <w:w w:val="118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color w:val="363636"/>
          <w:spacing w:val="0"/>
          <w:w w:val="118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363636"/>
          <w:spacing w:val="1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-1"/>
          <w:w w:val="11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-1"/>
          <w:w w:val="13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D5D5D"/>
          <w:spacing w:val="0"/>
          <w:w w:val="68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5D5D5D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D5D5D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2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63636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2"/>
          <w:w w:val="84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color w:val="363636"/>
          <w:spacing w:val="2"/>
          <w:w w:val="106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color w:val="363636"/>
          <w:spacing w:val="2"/>
          <w:w w:val="144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color w:val="363636"/>
          <w:spacing w:val="2"/>
          <w:w w:val="21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color w:val="363636"/>
          <w:spacing w:val="2"/>
          <w:w w:val="11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color w:val="363636"/>
          <w:spacing w:val="0"/>
          <w:w w:val="118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363636"/>
          <w:spacing w:val="1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9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-2"/>
          <w:w w:val="10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0"/>
          <w:w w:val="16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2"/>
          <w:w w:val="11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4B4B4B"/>
          <w:spacing w:val="-2"/>
          <w:w w:val="11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363636"/>
          <w:spacing w:val="-1"/>
          <w:w w:val="11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B4B4B"/>
          <w:spacing w:val="0"/>
          <w:w w:val="11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25"/>
          <w:w w:val="11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363636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63636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30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363636"/>
          <w:spacing w:val="0"/>
          <w:w w:val="82"/>
          <w:sz w:val="16"/>
          <w:szCs w:val="16"/>
        </w:rPr>
        <w:t>M</w:t>
      </w:r>
      <w:r>
        <w:rPr>
          <w:rFonts w:cs="Arial" w:hAnsi="Arial" w:eastAsia="Arial" w:ascii="Arial"/>
          <w:color w:val="363636"/>
          <w:spacing w:val="-7"/>
          <w:w w:val="82"/>
          <w:sz w:val="16"/>
          <w:szCs w:val="16"/>
        </w:rPr>
        <w:t>A</w:t>
      </w:r>
      <w:r>
        <w:rPr>
          <w:rFonts w:cs="Arial" w:hAnsi="Arial" w:eastAsia="Arial" w:ascii="Arial"/>
          <w:color w:val="363636"/>
          <w:spacing w:val="-3"/>
          <w:w w:val="82"/>
          <w:sz w:val="16"/>
          <w:szCs w:val="16"/>
        </w:rPr>
        <w:t>S</w:t>
      </w:r>
      <w:r>
        <w:rPr>
          <w:rFonts w:cs="Arial" w:hAnsi="Arial" w:eastAsia="Arial" w:ascii="Arial"/>
          <w:color w:val="363636"/>
          <w:spacing w:val="0"/>
          <w:w w:val="82"/>
          <w:sz w:val="16"/>
          <w:szCs w:val="16"/>
        </w:rPr>
        <w:t>S</w:t>
      </w:r>
      <w:r>
        <w:rPr>
          <w:rFonts w:cs="Arial" w:hAnsi="Arial" w:eastAsia="Arial" w:ascii="Arial"/>
          <w:color w:val="363636"/>
          <w:spacing w:val="0"/>
          <w:w w:val="82"/>
          <w:sz w:val="16"/>
          <w:szCs w:val="16"/>
        </w:rPr>
        <w:t> </w:t>
      </w:r>
      <w:r>
        <w:rPr>
          <w:rFonts w:cs="Arial" w:hAnsi="Arial" w:eastAsia="Arial" w:ascii="Arial"/>
          <w:color w:val="363636"/>
          <w:spacing w:val="23"/>
          <w:w w:val="8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i/>
          <w:color w:val="363636"/>
          <w:spacing w:val="-2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i/>
          <w:color w:val="4B4B4B"/>
          <w:spacing w:val="-3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i/>
          <w:color w:val="363636"/>
          <w:spacing w:val="-3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i/>
          <w:color w:val="4B4B4B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i/>
          <w:color w:val="4B4B4B"/>
          <w:spacing w:val="-9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i/>
          <w:color w:val="4B4B4B"/>
          <w:spacing w:val="0"/>
          <w:w w:val="100"/>
          <w:sz w:val="20"/>
          <w:szCs w:val="20"/>
        </w:rPr>
        <w:t>ry</w:t>
      </w:r>
      <w:r>
        <w:rPr>
          <w:rFonts w:cs="Times New Roman" w:hAnsi="Times New Roman" w:eastAsia="Times New Roman" w:ascii="Times New Roman"/>
          <w:i/>
          <w:color w:val="4B4B4B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color w:val="4B4B4B"/>
          <w:spacing w:val="15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363636"/>
          <w:spacing w:val="0"/>
          <w:w w:val="100"/>
          <w:sz w:val="14"/>
          <w:szCs w:val="14"/>
        </w:rPr>
        <w:t>R.</w:t>
      </w:r>
      <w:r>
        <w:rPr>
          <w:rFonts w:cs="Arial" w:hAnsi="Arial" w:eastAsia="Arial" w:ascii="Arial"/>
          <w:color w:val="000000"/>
          <w:spacing w:val="0"/>
          <w:w w:val="100"/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center"/>
        <w:spacing w:before="85"/>
        <w:ind w:left="3002" w:right="3944"/>
      </w:pPr>
      <w:r>
        <w:rPr>
          <w:rFonts w:cs="Arial" w:hAnsi="Arial" w:eastAsia="Arial" w:ascii="Arial"/>
          <w:color w:val="4B4B4B"/>
          <w:spacing w:val="0"/>
          <w:w w:val="74"/>
          <w:sz w:val="16"/>
          <w:szCs w:val="16"/>
        </w:rPr>
        <w:t>&gt;</w:t>
      </w:r>
      <w:r>
        <w:rPr>
          <w:rFonts w:cs="Arial" w:hAnsi="Arial" w:eastAsia="Arial" w:ascii="Arial"/>
          <w:color w:val="4B4B4B"/>
          <w:spacing w:val="0"/>
          <w:w w:val="74"/>
          <w:sz w:val="16"/>
          <w:szCs w:val="16"/>
        </w:rPr>
        <w:t>   </w:t>
      </w:r>
      <w:r>
        <w:rPr>
          <w:rFonts w:cs="Arial" w:hAnsi="Arial" w:eastAsia="Arial" w:ascii="Arial"/>
          <w:color w:val="4B4B4B"/>
          <w:spacing w:val="2"/>
          <w:w w:val="7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363636"/>
          <w:spacing w:val="0"/>
          <w:w w:val="210"/>
          <w:sz w:val="14"/>
          <w:szCs w:val="14"/>
        </w:rPr>
        <w:t>l</w:t>
      </w:r>
      <w:r>
        <w:rPr>
          <w:rFonts w:cs="Times New Roman" w:hAnsi="Times New Roman" w:eastAsia="Times New Roman" w:ascii="Times New Roman"/>
          <w:color w:val="363636"/>
          <w:spacing w:val="0"/>
          <w:w w:val="235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color w:val="4B4B4B"/>
          <w:spacing w:val="0"/>
          <w:w w:val="144"/>
          <w:sz w:val="14"/>
          <w:szCs w:val="14"/>
        </w:rPr>
        <w:t>b</w:t>
      </w:r>
      <w:r>
        <w:rPr>
          <w:rFonts w:cs="Times New Roman" w:hAnsi="Times New Roman" w:eastAsia="Times New Roman" w:ascii="Times New Roman"/>
          <w:color w:val="363636"/>
          <w:spacing w:val="0"/>
          <w:w w:val="216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color w:val="4B4B4B"/>
          <w:spacing w:val="0"/>
          <w:w w:val="162"/>
          <w:sz w:val="14"/>
          <w:szCs w:val="14"/>
        </w:rPr>
        <w:t>a</w:t>
      </w:r>
      <w:r>
        <w:rPr>
          <w:rFonts w:cs="Times New Roman" w:hAnsi="Times New Roman" w:eastAsia="Times New Roman" w:ascii="Times New Roman"/>
          <w:color w:val="4B4B4B"/>
          <w:spacing w:val="0"/>
          <w:w w:val="195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color w:val="4B4B4B"/>
          <w:spacing w:val="0"/>
          <w:w w:val="116"/>
          <w:sz w:val="14"/>
          <w:szCs w:val="14"/>
        </w:rPr>
        <w:t>y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4B4B4B"/>
          <w:spacing w:val="-7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363636"/>
          <w:spacing w:val="0"/>
          <w:w w:val="133"/>
          <w:sz w:val="14"/>
          <w:szCs w:val="14"/>
        </w:rPr>
        <w:t>(</w:t>
      </w:r>
      <w:r>
        <w:rPr>
          <w:rFonts w:cs="Times New Roman" w:hAnsi="Times New Roman" w:eastAsia="Times New Roman" w:ascii="Times New Roman"/>
          <w:color w:val="363636"/>
          <w:spacing w:val="1"/>
          <w:w w:val="84"/>
          <w:sz w:val="14"/>
          <w:szCs w:val="14"/>
        </w:rPr>
        <w:t>M</w:t>
      </w:r>
      <w:r>
        <w:rPr>
          <w:rFonts w:cs="Times New Roman" w:hAnsi="Times New Roman" w:eastAsia="Times New Roman" w:ascii="Times New Roman"/>
          <w:color w:val="363636"/>
          <w:spacing w:val="0"/>
          <w:w w:val="104"/>
          <w:sz w:val="14"/>
          <w:szCs w:val="14"/>
        </w:rPr>
        <w:t>A</w:t>
      </w:r>
      <w:r>
        <w:rPr>
          <w:rFonts w:cs="Times New Roman" w:hAnsi="Times New Roman" w:eastAsia="Times New Roman" w:ascii="Times New Roman"/>
          <w:color w:val="363636"/>
          <w:spacing w:val="0"/>
          <w:w w:val="117"/>
          <w:sz w:val="14"/>
          <w:szCs w:val="14"/>
        </w:rPr>
        <w:t>S</w:t>
      </w:r>
      <w:r>
        <w:rPr>
          <w:rFonts w:cs="Times New Roman" w:hAnsi="Times New Roman" w:eastAsia="Times New Roman" w:ascii="Times New Roman"/>
          <w:color w:val="363636"/>
          <w:spacing w:val="0"/>
          <w:w w:val="129"/>
          <w:sz w:val="14"/>
          <w:szCs w:val="14"/>
        </w:rPr>
        <w:t>S</w:t>
      </w:r>
      <w:r>
        <w:rPr>
          <w:rFonts w:cs="Times New Roman" w:hAnsi="Times New Roman" w:eastAsia="Times New Roman" w:ascii="Times New Roman"/>
          <w:color w:val="363636"/>
          <w:spacing w:val="0"/>
          <w:w w:val="154"/>
          <w:sz w:val="14"/>
          <w:szCs w:val="14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4"/>
          <w:szCs w:val="14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3019"/>
      </w:pP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4B4B4B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63636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1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4B4B4B"/>
          <w:spacing w:val="-2"/>
          <w:w w:val="11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-1"/>
          <w:w w:val="11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0"/>
          <w:w w:val="11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14"/>
          <w:w w:val="11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8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0"/>
          <w:w w:val="8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34"/>
          <w:w w:val="8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63636"/>
          <w:spacing w:val="-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-3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363636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63636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2"/>
          <w:w w:val="84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color w:val="363636"/>
          <w:spacing w:val="2"/>
          <w:w w:val="11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color w:val="363636"/>
          <w:spacing w:val="1"/>
          <w:w w:val="129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color w:val="4B4B4B"/>
          <w:spacing w:val="2"/>
          <w:w w:val="224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color w:val="363636"/>
          <w:spacing w:val="2"/>
          <w:w w:val="11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color w:val="363636"/>
          <w:spacing w:val="2"/>
          <w:w w:val="13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color w:val="070707"/>
          <w:spacing w:val="0"/>
          <w:w w:val="71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rFonts w:cs="Courier New" w:hAnsi="Courier New" w:eastAsia="Courier New" w:ascii="Courier New"/>
          <w:sz w:val="16"/>
          <w:szCs w:val="16"/>
        </w:rPr>
        <w:jc w:val="center"/>
        <w:ind w:left="3002" w:right="4632"/>
      </w:pPr>
      <w:r>
        <w:rPr>
          <w:rFonts w:cs="Arial" w:hAnsi="Arial" w:eastAsia="Arial" w:ascii="Arial"/>
          <w:color w:val="363636"/>
          <w:spacing w:val="0"/>
          <w:w w:val="100"/>
          <w:sz w:val="14"/>
          <w:szCs w:val="14"/>
        </w:rPr>
        <w:t>&gt;</w:t>
      </w:r>
      <w:r>
        <w:rPr>
          <w:rFonts w:cs="Arial" w:hAnsi="Arial" w:eastAsia="Arial" w:ascii="Arial"/>
          <w:color w:val="363636"/>
          <w:spacing w:val="0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363636"/>
          <w:spacing w:val="38"/>
          <w:w w:val="100"/>
          <w:sz w:val="14"/>
          <w:szCs w:val="14"/>
        </w:rPr>
        <w:t> </w:t>
      </w:r>
      <w:r>
        <w:rPr>
          <w:rFonts w:cs="Courier New" w:hAnsi="Courier New" w:eastAsia="Courier New" w:ascii="Courier New"/>
          <w:color w:val="363636"/>
          <w:spacing w:val="-3"/>
          <w:w w:val="88"/>
          <w:sz w:val="16"/>
          <w:szCs w:val="16"/>
        </w:rPr>
        <w:t>B</w:t>
      </w:r>
      <w:r>
        <w:rPr>
          <w:rFonts w:cs="Courier New" w:hAnsi="Courier New" w:eastAsia="Courier New" w:ascii="Courier New"/>
          <w:color w:val="363636"/>
          <w:spacing w:val="-4"/>
          <w:w w:val="109"/>
          <w:sz w:val="16"/>
          <w:szCs w:val="16"/>
        </w:rPr>
        <w:t>o</w:t>
      </w:r>
      <w:r>
        <w:rPr>
          <w:rFonts w:cs="Courier New" w:hAnsi="Courier New" w:eastAsia="Courier New" w:ascii="Courier New"/>
          <w:color w:val="363636"/>
          <w:spacing w:val="-3"/>
          <w:w w:val="98"/>
          <w:sz w:val="16"/>
          <w:szCs w:val="16"/>
        </w:rPr>
        <w:t>s</w:t>
      </w:r>
      <w:r>
        <w:rPr>
          <w:rFonts w:cs="Courier New" w:hAnsi="Courier New" w:eastAsia="Courier New" w:ascii="Courier New"/>
          <w:color w:val="363636"/>
          <w:spacing w:val="-4"/>
          <w:w w:val="109"/>
          <w:sz w:val="16"/>
          <w:szCs w:val="16"/>
        </w:rPr>
        <w:t>t</w:t>
      </w:r>
      <w:r>
        <w:rPr>
          <w:rFonts w:cs="Courier New" w:hAnsi="Courier New" w:eastAsia="Courier New" w:ascii="Courier New"/>
          <w:color w:val="4B4B4B"/>
          <w:spacing w:val="-4"/>
          <w:w w:val="109"/>
          <w:sz w:val="16"/>
          <w:szCs w:val="16"/>
        </w:rPr>
        <w:t>o</w:t>
      </w:r>
      <w:r>
        <w:rPr>
          <w:rFonts w:cs="Courier New" w:hAnsi="Courier New" w:eastAsia="Courier New" w:ascii="Courier New"/>
          <w:color w:val="363636"/>
          <w:spacing w:val="0"/>
          <w:w w:val="93"/>
          <w:sz w:val="16"/>
          <w:szCs w:val="16"/>
        </w:rPr>
        <w:t>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16"/>
          <w:szCs w:val="16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ind w:left="2979" w:right="3278"/>
      </w:pPr>
      <w:r>
        <w:rPr>
          <w:rFonts w:cs="Times New Roman" w:hAnsi="Times New Roman" w:eastAsia="Times New Roman" w:ascii="Times New Roman"/>
          <w:color w:val="363636"/>
          <w:spacing w:val="-2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D5D5D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63636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2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9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-1"/>
          <w:w w:val="11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363636"/>
          <w:spacing w:val="-1"/>
          <w:w w:val="13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63636"/>
          <w:spacing w:val="0"/>
          <w:w w:val="7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Courier New" w:hAnsi="Courier New" w:eastAsia="Courier New" w:ascii="Courier New"/>
          <w:sz w:val="16"/>
          <w:szCs w:val="16"/>
        </w:rPr>
        <w:jc w:val="center"/>
        <w:ind w:left="2997" w:right="4531"/>
      </w:pPr>
      <w:r>
        <w:rPr>
          <w:rFonts w:cs="Courier New" w:hAnsi="Courier New" w:eastAsia="Courier New" w:ascii="Courier New"/>
          <w:color w:val="4B4B4B"/>
          <w:spacing w:val="0"/>
          <w:w w:val="83"/>
          <w:sz w:val="14"/>
          <w:szCs w:val="14"/>
        </w:rPr>
        <w:t>&gt;</w:t>
      </w:r>
      <w:r>
        <w:rPr>
          <w:rFonts w:cs="Courier New" w:hAnsi="Courier New" w:eastAsia="Courier New" w:ascii="Courier New"/>
          <w:color w:val="4B4B4B"/>
          <w:spacing w:val="62"/>
          <w:w w:val="83"/>
          <w:sz w:val="14"/>
          <w:szCs w:val="14"/>
        </w:rPr>
        <w:t> </w:t>
      </w:r>
      <w:r>
        <w:rPr>
          <w:rFonts w:cs="Courier New" w:hAnsi="Courier New" w:eastAsia="Courier New" w:ascii="Courier New"/>
          <w:color w:val="363636"/>
          <w:spacing w:val="-3"/>
          <w:w w:val="83"/>
          <w:sz w:val="16"/>
          <w:szCs w:val="16"/>
        </w:rPr>
        <w:t>?</w:t>
      </w:r>
      <w:r>
        <w:rPr>
          <w:rFonts w:cs="Courier New" w:hAnsi="Courier New" w:eastAsia="Courier New" w:ascii="Courier New"/>
          <w:color w:val="4B4B4B"/>
          <w:spacing w:val="-4"/>
          <w:w w:val="114"/>
          <w:sz w:val="16"/>
          <w:szCs w:val="16"/>
        </w:rPr>
        <w:t>B</w:t>
      </w:r>
      <w:r>
        <w:rPr>
          <w:rFonts w:cs="Courier New" w:hAnsi="Courier New" w:eastAsia="Courier New" w:ascii="Courier New"/>
          <w:color w:val="4B4B4B"/>
          <w:spacing w:val="-4"/>
          <w:w w:val="109"/>
          <w:sz w:val="16"/>
          <w:szCs w:val="16"/>
        </w:rPr>
        <w:t>o</w:t>
      </w:r>
      <w:r>
        <w:rPr>
          <w:rFonts w:cs="Courier New" w:hAnsi="Courier New" w:eastAsia="Courier New" w:ascii="Courier New"/>
          <w:color w:val="4B4B4B"/>
          <w:spacing w:val="-3"/>
          <w:w w:val="103"/>
          <w:sz w:val="16"/>
          <w:szCs w:val="16"/>
        </w:rPr>
        <w:t>s</w:t>
      </w:r>
      <w:r>
        <w:rPr>
          <w:rFonts w:cs="Courier New" w:hAnsi="Courier New" w:eastAsia="Courier New" w:ascii="Courier New"/>
          <w:color w:val="4B4B4B"/>
          <w:spacing w:val="-4"/>
          <w:w w:val="109"/>
          <w:sz w:val="16"/>
          <w:szCs w:val="16"/>
        </w:rPr>
        <w:t>t</w:t>
      </w:r>
      <w:r>
        <w:rPr>
          <w:rFonts w:cs="Courier New" w:hAnsi="Courier New" w:eastAsia="Courier New" w:ascii="Courier New"/>
          <w:color w:val="4B4B4B"/>
          <w:spacing w:val="-3"/>
          <w:w w:val="98"/>
          <w:sz w:val="16"/>
          <w:szCs w:val="16"/>
        </w:rPr>
        <w:t>o</w:t>
      </w:r>
      <w:r>
        <w:rPr>
          <w:rFonts w:cs="Courier New" w:hAnsi="Courier New" w:eastAsia="Courier New" w:ascii="Courier New"/>
          <w:color w:val="4B4B4B"/>
          <w:spacing w:val="0"/>
          <w:w w:val="98"/>
          <w:sz w:val="16"/>
          <w:szCs w:val="16"/>
        </w:rPr>
        <w:t>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16"/>
          <w:szCs w:val="16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auto" w:line="245"/>
        <w:ind w:left="3019" w:right="-15" w:hanging="5"/>
      </w:pPr>
      <w:r>
        <w:rPr>
          <w:rFonts w:cs="Times New Roman" w:hAnsi="Times New Roman" w:eastAsia="Times New Roman" w:ascii="Times New Roman"/>
          <w:color w:val="363636"/>
          <w:spacing w:val="-3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4B4B4B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4B4B4B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color w:val="4B4B4B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88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-1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-1"/>
          <w:w w:val="15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0"/>
          <w:w w:val="88"/>
          <w:sz w:val="20"/>
          <w:szCs w:val="20"/>
        </w:rPr>
        <w:t>?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4B4B4B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4B4B4B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363636"/>
          <w:spacing w:val="-5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?</w:t>
      </w:r>
      <w:r>
        <w:rPr>
          <w:rFonts w:cs="Times New Roman" w:hAnsi="Times New Roman" w:eastAsia="Times New Roman" w:ascii="Times New Roman"/>
          <w:color w:val="4B4B4B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3"/>
          <w:w w:val="106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4B4B4B"/>
          <w:spacing w:val="-2"/>
          <w:w w:val="122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B4B4B"/>
          <w:spacing w:val="-2"/>
          <w:w w:val="11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363636"/>
          <w:spacing w:val="0"/>
          <w:w w:val="106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63636"/>
          <w:spacing w:val="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B4B4B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63636"/>
          <w:spacing w:val="-2"/>
          <w:w w:val="109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D5D5D"/>
          <w:spacing w:val="0"/>
          <w:w w:val="10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D5D5D"/>
          <w:spacing w:val="28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363636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363636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363636"/>
          <w:spacing w:val="-5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ns</w:t>
      </w:r>
      <w:r>
        <w:rPr>
          <w:rFonts w:cs="Times New Roman" w:hAnsi="Times New Roman" w:eastAsia="Times New Roman" w:ascii="Times New Roman"/>
          <w:color w:val="363636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02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B4B4B"/>
          <w:spacing w:val="-2"/>
          <w:w w:val="10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363636"/>
          <w:spacing w:val="-2"/>
          <w:w w:val="112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4B4B4B"/>
          <w:spacing w:val="-1"/>
          <w:w w:val="11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B4B4B"/>
          <w:spacing w:val="-1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363636"/>
          <w:spacing w:val="-1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363636"/>
          <w:spacing w:val="-1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B4B4B"/>
          <w:spacing w:val="-1"/>
          <w:w w:val="14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0"/>
          <w:w w:val="93"/>
          <w:sz w:val="20"/>
          <w:szCs w:val="20"/>
        </w:rPr>
        <w:t>?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62" w:lineRule="auto" w:line="245"/>
        <w:ind w:left="3014" w:right="-20" w:hanging="346"/>
      </w:pPr>
      <w:r>
        <w:rPr>
          <w:rFonts w:cs="Times New Roman" w:hAnsi="Times New Roman" w:eastAsia="Times New Roman" w:ascii="Times New Roman"/>
          <w:color w:val="4B4B4B"/>
          <w:w w:val="8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4B4B4B"/>
          <w:spacing w:val="-2"/>
          <w:w w:val="117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4B4B4B"/>
          <w:spacing w:val="0"/>
          <w:w w:val="88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4B4B4B"/>
          <w:spacing w:val="24"/>
          <w:w w:val="8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B4B4B"/>
          <w:spacing w:val="-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1A1A1A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1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-2"/>
          <w:w w:val="11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B4B4B"/>
          <w:spacing w:val="-2"/>
          <w:w w:val="11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-1"/>
          <w:w w:val="11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-1"/>
          <w:w w:val="11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-1"/>
          <w:w w:val="11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-1"/>
          <w:w w:val="11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363636"/>
          <w:spacing w:val="-2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363636"/>
          <w:spacing w:val="-1"/>
          <w:w w:val="11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4B4B4B"/>
          <w:spacing w:val="-1"/>
          <w:w w:val="11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B4B4B"/>
          <w:spacing w:val="-1"/>
          <w:w w:val="11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0"/>
          <w:w w:val="11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6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363636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06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4B4B4B"/>
          <w:spacing w:val="0"/>
          <w:w w:val="10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B4B4B"/>
          <w:spacing w:val="-3"/>
          <w:w w:val="106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363636"/>
          <w:spacing w:val="0"/>
          <w:w w:val="106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363636"/>
          <w:spacing w:val="-3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-1"/>
          <w:w w:val="106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B4B4B"/>
          <w:spacing w:val="-1"/>
          <w:w w:val="106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63636"/>
          <w:spacing w:val="0"/>
          <w:w w:val="106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63636"/>
          <w:spacing w:val="-3"/>
          <w:w w:val="10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B4B4B"/>
          <w:spacing w:val="0"/>
          <w:w w:val="106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28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umn</w:t>
      </w:r>
      <w:r>
        <w:rPr>
          <w:rFonts w:cs="Times New Roman" w:hAnsi="Times New Roman" w:eastAsia="Times New Roman" w:ascii="Times New Roman"/>
          <w:color w:val="4B4B4B"/>
          <w:spacing w:val="-7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7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0"/>
          <w:w w:val="10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B4B4B"/>
          <w:spacing w:val="0"/>
          <w:w w:val="10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4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63636"/>
          <w:spacing w:val="-2"/>
          <w:w w:val="112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363636"/>
          <w:spacing w:val="-1"/>
          <w:w w:val="88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17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4B4B4B"/>
          <w:spacing w:val="-2"/>
          <w:w w:val="117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363636"/>
          <w:spacing w:val="-1"/>
          <w:w w:val="11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0"/>
          <w:w w:val="117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3"/>
          <w:w w:val="11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9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-1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363636"/>
          <w:spacing w:val="-1"/>
          <w:w w:val="14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0"/>
          <w:w w:val="78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2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363636"/>
          <w:spacing w:val="-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4B4B4B"/>
          <w:spacing w:val="-7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63636"/>
          <w:spacing w:val="-2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B4B4B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0"/>
          <w:w w:val="8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4B4B4B"/>
          <w:spacing w:val="-2"/>
          <w:w w:val="8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363636"/>
          <w:spacing w:val="-2"/>
          <w:w w:val="11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363636"/>
          <w:spacing w:val="-1"/>
          <w:w w:val="102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4B4B4B"/>
          <w:spacing w:val="0"/>
          <w:w w:val="10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-3"/>
          <w:w w:val="10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B4B4B"/>
          <w:spacing w:val="-1"/>
          <w:w w:val="107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4B4B4B"/>
          <w:spacing w:val="-2"/>
          <w:w w:val="107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0"/>
          <w:w w:val="68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62"/>
        <w:ind w:left="2693" w:right="-36"/>
      </w:pPr>
      <w:r>
        <w:rPr>
          <w:rFonts w:cs="Times New Roman" w:hAnsi="Times New Roman" w:eastAsia="Times New Roman" w:ascii="Times New Roman"/>
          <w:color w:val="4B4B4B"/>
          <w:spacing w:val="0"/>
          <w:w w:val="94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4B4B4B"/>
          <w:spacing w:val="-1"/>
          <w:w w:val="9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B4B4B"/>
          <w:spacing w:val="0"/>
          <w:w w:val="94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4B4B4B"/>
          <w:spacing w:val="0"/>
          <w:w w:val="9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31"/>
          <w:w w:val="9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-3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D5D5D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D5D5D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4B4B4B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363636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63636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07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363636"/>
          <w:spacing w:val="-2"/>
          <w:w w:val="10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B4B4B"/>
          <w:spacing w:val="-2"/>
          <w:w w:val="107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363636"/>
          <w:spacing w:val="0"/>
          <w:w w:val="107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363636"/>
          <w:spacing w:val="-3"/>
          <w:w w:val="10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-2"/>
          <w:w w:val="107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B4B4B"/>
          <w:spacing w:val="-1"/>
          <w:w w:val="10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-1"/>
          <w:w w:val="107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63636"/>
          <w:spacing w:val="-1"/>
          <w:w w:val="10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B4B4B"/>
          <w:spacing w:val="0"/>
          <w:w w:val="107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22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-3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363636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5D5D5D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B4B4B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88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B4B4B"/>
          <w:spacing w:val="-2"/>
          <w:w w:val="12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363636"/>
          <w:spacing w:val="-1"/>
          <w:w w:val="107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4B4B4B"/>
          <w:spacing w:val="-1"/>
          <w:w w:val="9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-1"/>
          <w:w w:val="14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0"/>
          <w:w w:val="11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-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0"/>
          <w:w w:val="11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B4B4B"/>
          <w:spacing w:val="-3"/>
          <w:w w:val="11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-1"/>
          <w:w w:val="14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D5D5D"/>
          <w:spacing w:val="-1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D5D5D"/>
          <w:spacing w:val="0"/>
          <w:w w:val="88"/>
          <w:sz w:val="20"/>
          <w:szCs w:val="20"/>
        </w:rPr>
        <w:t>?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before="5"/>
        <w:ind w:left="2984" w:right="2846"/>
      </w:pPr>
      <w:r>
        <w:rPr>
          <w:rFonts w:cs="Times New Roman" w:hAnsi="Times New Roman" w:eastAsia="Times New Roman" w:ascii="Times New Roman"/>
          <w:color w:val="363636"/>
          <w:spacing w:val="0"/>
          <w:w w:val="100"/>
          <w:sz w:val="18"/>
          <w:szCs w:val="18"/>
        </w:rPr>
        <w:t>If</w:t>
      </w:r>
      <w:r>
        <w:rPr>
          <w:rFonts w:cs="Times New Roman" w:hAnsi="Times New Roman" w:eastAsia="Times New Roman" w:ascii="Times New Roman"/>
          <w:color w:val="363636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9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-1"/>
          <w:w w:val="107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D5D5D"/>
          <w:spacing w:val="0"/>
          <w:w w:val="78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5D5D5D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D5D5D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1A1A1A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0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63636"/>
          <w:spacing w:val="-1"/>
          <w:w w:val="109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D5D5D"/>
          <w:spacing w:val="0"/>
          <w:w w:val="10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D5D5D"/>
          <w:spacing w:val="28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02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B4B4B"/>
          <w:spacing w:val="-1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363636"/>
          <w:spacing w:val="-1"/>
          <w:w w:val="97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4B4B4B"/>
          <w:spacing w:val="-2"/>
          <w:w w:val="12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-1"/>
          <w:w w:val="12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-1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-1"/>
          <w:w w:val="102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63636"/>
          <w:spacing w:val="-1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363636"/>
          <w:spacing w:val="-1"/>
          <w:w w:val="107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B4B4B"/>
          <w:spacing w:val="-1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363636"/>
          <w:spacing w:val="-2"/>
          <w:w w:val="117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4B4B4B"/>
          <w:spacing w:val="0"/>
          <w:w w:val="68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53" w:lineRule="auto" w:line="248"/>
        <w:ind w:left="3024" w:right="-34" w:hanging="350"/>
      </w:pPr>
      <w:r>
        <w:rPr>
          <w:rFonts w:cs="Times New Roman" w:hAnsi="Times New Roman" w:eastAsia="Times New Roman" w:ascii="Times New Roman"/>
          <w:color w:val="4B4B4B"/>
          <w:spacing w:val="-2"/>
          <w:w w:val="78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color w:val="4B4B4B"/>
          <w:spacing w:val="0"/>
          <w:w w:val="78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4B4B4B"/>
          <w:spacing w:val="-4"/>
          <w:w w:val="78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5D5D5D"/>
          <w:spacing w:val="0"/>
          <w:w w:val="78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color w:val="5D5D5D"/>
          <w:spacing w:val="0"/>
          <w:w w:val="78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D5D5D"/>
          <w:spacing w:val="33"/>
          <w:w w:val="78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363636"/>
          <w:spacing w:val="-2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B4B4B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D5D5D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5D5D5D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D5D5D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363636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363636"/>
          <w:spacing w:val="-2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4B4B4B"/>
          <w:spacing w:val="-3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363636"/>
          <w:spacing w:val="-2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4B4B4B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2"/>
          <w:w w:val="99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4B4B4B"/>
          <w:spacing w:val="-1"/>
          <w:w w:val="102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D5D5D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363636"/>
          <w:spacing w:val="-1"/>
          <w:w w:val="14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-1"/>
          <w:w w:val="97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B4B4B"/>
          <w:spacing w:val="0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5D5D5D"/>
          <w:spacing w:val="-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ar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i/>
          <w:color w:val="4B4B4B"/>
          <w:spacing w:val="2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i/>
          <w:color w:val="4B4B4B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i/>
          <w:color w:val="4B4B4B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02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4B4B4B"/>
          <w:spacing w:val="-2"/>
          <w:w w:val="12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-1"/>
          <w:w w:val="11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B4B4B"/>
          <w:spacing w:val="-1"/>
          <w:w w:val="13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-1"/>
          <w:w w:val="9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-1"/>
          <w:w w:val="11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B4B4B"/>
          <w:spacing w:val="-2"/>
          <w:w w:val="112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363636"/>
          <w:spacing w:val="-1"/>
          <w:w w:val="97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4B4B4B"/>
          <w:spacing w:val="-2"/>
          <w:w w:val="12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363636"/>
          <w:spacing w:val="0"/>
          <w:w w:val="10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363636"/>
          <w:spacing w:val="-2"/>
          <w:w w:val="10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D5D5D"/>
          <w:spacing w:val="0"/>
          <w:w w:val="102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5D5D5D"/>
          <w:spacing w:val="0"/>
          <w:w w:val="10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B4B4B"/>
          <w:spacing w:val="-3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363636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363636"/>
          <w:spacing w:val="-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1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B4B4B"/>
          <w:spacing w:val="-2"/>
          <w:w w:val="12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-1"/>
          <w:w w:val="14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-1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0"/>
          <w:w w:val="93"/>
          <w:sz w:val="20"/>
          <w:szCs w:val="20"/>
        </w:rPr>
        <w:t>?</w:t>
      </w:r>
      <w:r>
        <w:rPr>
          <w:rFonts w:cs="Times New Roman" w:hAnsi="Times New Roman" w:eastAsia="Times New Roman" w:ascii="Times New Roman"/>
          <w:color w:val="4B4B4B"/>
          <w:spacing w:val="23"/>
          <w:w w:val="9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-38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D5D5D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D5D5D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D5D5D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?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2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363636"/>
          <w:spacing w:val="-2"/>
          <w:w w:val="122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4B4B4B"/>
          <w:spacing w:val="-1"/>
          <w:w w:val="102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363636"/>
          <w:spacing w:val="0"/>
          <w:w w:val="9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363636"/>
          <w:spacing w:val="-2"/>
          <w:w w:val="97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1A1A1A"/>
          <w:spacing w:val="-1"/>
          <w:w w:val="102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color w:val="363636"/>
          <w:spacing w:val="-1"/>
          <w:w w:val="14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D5D5D"/>
          <w:spacing w:val="-1"/>
          <w:w w:val="11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D5D5D"/>
          <w:spacing w:val="-2"/>
          <w:w w:val="11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-1"/>
          <w:w w:val="88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363636"/>
          <w:spacing w:val="-1"/>
          <w:w w:val="107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B4B4B"/>
          <w:spacing w:val="-1"/>
          <w:w w:val="9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363636"/>
          <w:spacing w:val="0"/>
          <w:w w:val="11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363636"/>
          <w:spacing w:val="13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-3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?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B4B4B"/>
          <w:spacing w:val="-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4B4B4B"/>
          <w:spacing w:val="-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D5D5D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-1"/>
          <w:w w:val="107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D5D5D"/>
          <w:spacing w:val="0"/>
          <w:w w:val="107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D5D5D"/>
          <w:spacing w:val="24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B4B4B"/>
          <w:spacing w:val="-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363636"/>
          <w:spacing w:val="-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D5D5D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363636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363636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02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363636"/>
          <w:spacing w:val="-1"/>
          <w:w w:val="11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D5D5D"/>
          <w:spacing w:val="-1"/>
          <w:w w:val="11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363636"/>
          <w:spacing w:val="0"/>
          <w:w w:val="107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363636"/>
          <w:spacing w:val="-3"/>
          <w:w w:val="10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363636"/>
          <w:spacing w:val="0"/>
          <w:w w:val="112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363636"/>
          <w:spacing w:val="-3"/>
          <w:w w:val="11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-1"/>
          <w:w w:val="102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63636"/>
          <w:spacing w:val="-1"/>
          <w:w w:val="11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B4B4B"/>
          <w:spacing w:val="0"/>
          <w:w w:val="68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60" w:lineRule="auto" w:line="250"/>
        <w:ind w:left="3034" w:right="-30" w:hanging="331"/>
      </w:pPr>
      <w:r>
        <w:rPr>
          <w:rFonts w:cs="Times New Roman" w:hAnsi="Times New Roman" w:eastAsia="Times New Roman" w:ascii="Times New Roman"/>
          <w:color w:val="4B4B4B"/>
          <w:spacing w:val="0"/>
          <w:w w:val="94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4B4B4B"/>
          <w:spacing w:val="-1"/>
          <w:w w:val="9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D5D5D"/>
          <w:spacing w:val="0"/>
          <w:w w:val="94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5D5D5D"/>
          <w:spacing w:val="0"/>
          <w:w w:val="9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D5D5D"/>
          <w:spacing w:val="25"/>
          <w:w w:val="9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D5D5D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4B4B4B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D5D5D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D5D5D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5D5D5D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D5D5D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363636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63636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363636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363636"/>
          <w:spacing w:val="-3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D5D5D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D5D5D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D5D5D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D5D5D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D5D5D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63636"/>
          <w:spacing w:val="-2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4B4B4B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4B4B4B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636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B4B4B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D5D5D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D5D5D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D5D5D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2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363636"/>
          <w:spacing w:val="-2"/>
          <w:w w:val="117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D5D5D"/>
          <w:spacing w:val="-2"/>
          <w:w w:val="11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B4B4B"/>
          <w:spacing w:val="-2"/>
          <w:w w:val="12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363636"/>
          <w:spacing w:val="-1"/>
          <w:w w:val="88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4B4B4B"/>
          <w:spacing w:val="-1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0"/>
          <w:w w:val="88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B4B4B"/>
          <w:spacing w:val="0"/>
          <w:w w:val="8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11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B4B4B"/>
          <w:spacing w:val="-1"/>
          <w:w w:val="9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D5D5D"/>
          <w:spacing w:val="-1"/>
          <w:w w:val="97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5D5D5D"/>
          <w:spacing w:val="-1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B4B4B"/>
          <w:spacing w:val="-2"/>
          <w:w w:val="12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B4B4B"/>
          <w:spacing w:val="0"/>
          <w:w w:val="88"/>
          <w:sz w:val="20"/>
          <w:szCs w:val="20"/>
        </w:rPr>
        <w:t>?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5" w:lineRule="exact" w:line="160"/>
      </w:pPr>
      <w:r>
        <w:br w:type="column"/>
      </w: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ectPr>
          <w:type w:val="continuous"/>
          <w:pgSz w:w="11900" w:h="16820"/>
          <w:pgMar w:top="420" w:bottom="280" w:left="1680" w:right="1000"/>
          <w:cols w:num="2" w:equalWidth="off">
            <w:col w:w="8459" w:space="90"/>
            <w:col w:w="671"/>
          </w:cols>
        </w:sectPr>
      </w:pPr>
      <w:r>
        <w:rPr>
          <w:rFonts w:cs="Times New Roman" w:hAnsi="Times New Roman" w:eastAsia="Times New Roman" w:ascii="Times New Roman"/>
          <w:color w:val="363636"/>
          <w:spacing w:val="-4"/>
          <w:w w:val="134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color w:val="363636"/>
          <w:spacing w:val="0"/>
          <w:w w:val="106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color w:val="363636"/>
          <w:spacing w:val="-7"/>
          <w:w w:val="106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color w:val="4B4B4B"/>
          <w:spacing w:val="-4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color w:val="4B4B4B"/>
          <w:spacing w:val="-4"/>
          <w:w w:val="10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color w:val="4B4B4B"/>
          <w:spacing w:val="0"/>
          <w:w w:val="150"/>
          <w:sz w:val="18"/>
          <w:szCs w:val="18"/>
        </w:rPr>
        <w:t>0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6"/>
          <w:szCs w:val="16"/>
        </w:rPr>
        <w:jc w:val="left"/>
        <w:spacing w:before="8" w:lineRule="exact" w:line="160"/>
      </w:pPr>
      <w:r>
        <w:pict>
          <v:shape type="#_x0000_t75" style="position:absolute;margin-left:0pt;margin-top:0pt;width:595pt;height:841pt;mso-position-horizontal-relative:page;mso-position-vertical-relative:page;z-index:-172">
            <v:imagedata o:title="" r:id="rId6"/>
          </v:shape>
        </w:pict>
      </w: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center"/>
        <w:spacing w:before="34" w:lineRule="exact" w:line="280"/>
        <w:ind w:left="963" w:right="8157"/>
      </w:pPr>
      <w:r>
        <w:rPr>
          <w:rFonts w:cs="Arial" w:hAnsi="Arial" w:eastAsia="Arial" w:ascii="Arial"/>
          <w:color w:val="A7A7A8"/>
          <w:spacing w:val="-14"/>
          <w:w w:val="50"/>
          <w:position w:val="4"/>
          <w:sz w:val="20"/>
          <w:szCs w:val="20"/>
        </w:rPr>
        <w:t>'</w:t>
      </w:r>
      <w:r>
        <w:rPr>
          <w:rFonts w:cs="Arial" w:hAnsi="Arial" w:eastAsia="Arial" w:ascii="Arial"/>
          <w:color w:val="BCBFBF"/>
          <w:spacing w:val="0"/>
          <w:w w:val="38"/>
          <w:position w:val="-3"/>
          <w:sz w:val="18"/>
          <w:szCs w:val="18"/>
        </w:rPr>
        <w:t>i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rFonts w:cs="Arial" w:hAnsi="Arial" w:eastAsia="Arial" w:ascii="Arial"/>
          <w:sz w:val="10"/>
          <w:szCs w:val="10"/>
        </w:rPr>
        <w:jc w:val="center"/>
        <w:spacing w:lineRule="exact" w:line="80"/>
        <w:ind w:left="856" w:right="8169"/>
        <w:sectPr>
          <w:type w:val="continuous"/>
          <w:pgSz w:w="11900" w:h="16820"/>
          <w:pgMar w:top="420" w:bottom="280" w:left="1680" w:right="1000"/>
        </w:sectPr>
      </w:pPr>
      <w:r>
        <w:rPr>
          <w:rFonts w:cs="Arial" w:hAnsi="Arial" w:eastAsia="Arial" w:ascii="Arial"/>
          <w:color w:val="7E8080"/>
          <w:spacing w:val="0"/>
          <w:w w:val="169"/>
          <w:sz w:val="10"/>
          <w:szCs w:val="10"/>
        </w:rPr>
        <w:t>e!</w:t>
      </w:r>
      <w:r>
        <w:rPr>
          <w:rFonts w:cs="Arial" w:hAnsi="Arial" w:eastAsia="Arial" w:ascii="Arial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right"/>
        <w:spacing w:before="79"/>
        <w:ind w:right="386"/>
      </w:pPr>
      <w:r>
        <w:pict>
          <v:shape type="#_x0000_t75" style="position:absolute;margin-left:0pt;margin-top:0pt;width:603pt;height:847pt;mso-position-horizontal-relative:page;mso-position-vertical-relative:page;z-index:-171">
            <v:imagedata o:title="" r:id="rId7"/>
          </v:shape>
        </w:pict>
      </w:r>
      <w:r>
        <w:rPr>
          <w:rFonts w:cs="Times New Roman" w:hAnsi="Times New Roman" w:eastAsia="Times New Roman" w:ascii="Times New Roman"/>
          <w:color w:val="595959"/>
          <w:spacing w:val="6"/>
          <w:w w:val="100"/>
          <w:sz w:val="16"/>
          <w:szCs w:val="16"/>
        </w:rPr>
        <w:t>2</w:t>
      </w:r>
      <w:r>
        <w:rPr>
          <w:rFonts w:cs="Times New Roman" w:hAnsi="Times New Roman" w:eastAsia="Times New Roman" w:ascii="Times New Roman"/>
          <w:color w:val="595959"/>
          <w:spacing w:val="3"/>
          <w:w w:val="100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16"/>
          <w:szCs w:val="16"/>
        </w:rPr>
        <w:t>4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595959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595959"/>
          <w:spacing w:val="-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0"/>
          <w:spacing w:val="-1"/>
          <w:w w:val="10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color w:val="707070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94949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707070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     </w:t>
      </w:r>
      <w:r>
        <w:rPr>
          <w:rFonts w:cs="Times New Roman" w:hAnsi="Times New Roman" w:eastAsia="Times New Roman" w:ascii="Times New Roman"/>
          <w:color w:val="595959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-3"/>
          <w:w w:val="100"/>
          <w:sz w:val="18"/>
          <w:szCs w:val="18"/>
        </w:rPr>
        <w:t>5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18"/>
          <w:szCs w:val="18"/>
        </w:rPr>
        <w:t>7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5"/>
        <w:ind w:left="2860" w:right="360" w:hanging="307"/>
      </w:pPr>
      <w:r>
        <w:rPr>
          <w:rFonts w:cs="Arial" w:hAnsi="Arial" w:eastAsia="Arial" w:ascii="Arial"/>
          <w:color w:val="595959"/>
          <w:spacing w:val="0"/>
          <w:w w:val="95"/>
          <w:sz w:val="20"/>
          <w:szCs w:val="20"/>
        </w:rPr>
        <w:t>(</w:t>
      </w:r>
      <w:r>
        <w:rPr>
          <w:rFonts w:cs="Arial" w:hAnsi="Arial" w:eastAsia="Arial" w:ascii="Arial"/>
          <w:color w:val="595959"/>
          <w:spacing w:val="5"/>
          <w:w w:val="95"/>
          <w:sz w:val="20"/>
          <w:szCs w:val="20"/>
        </w:rPr>
        <w:t>f</w:t>
      </w:r>
      <w:r>
        <w:rPr>
          <w:rFonts w:cs="Arial" w:hAnsi="Arial" w:eastAsia="Arial" w:ascii="Arial"/>
          <w:color w:val="595959"/>
          <w:spacing w:val="0"/>
          <w:w w:val="95"/>
          <w:sz w:val="20"/>
          <w:szCs w:val="20"/>
        </w:rPr>
        <w:t>)</w:t>
      </w:r>
      <w:r>
        <w:rPr>
          <w:rFonts w:cs="Arial" w:hAnsi="Arial" w:eastAsia="Arial" w:ascii="Arial"/>
          <w:color w:val="595959"/>
          <w:spacing w:val="0"/>
          <w:w w:val="95"/>
          <w:sz w:val="20"/>
          <w:szCs w:val="20"/>
        </w:rPr>
        <w:t> </w:t>
      </w:r>
      <w:r>
        <w:rPr>
          <w:rFonts w:cs="Arial" w:hAnsi="Arial" w:eastAsia="Arial" w:ascii="Arial"/>
          <w:color w:val="595959"/>
          <w:spacing w:val="10"/>
          <w:w w:val="9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-2"/>
          <w:w w:val="112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494949"/>
          <w:spacing w:val="-2"/>
          <w:w w:val="112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95959"/>
          <w:spacing w:val="-2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0"/>
          <w:w w:val="11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10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94949"/>
          <w:spacing w:val="-1"/>
          <w:w w:val="8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94949"/>
          <w:spacing w:val="0"/>
          <w:w w:val="87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94949"/>
          <w:spacing w:val="26"/>
          <w:w w:val="8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94949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-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707070"/>
          <w:spacing w:val="-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94949"/>
          <w:spacing w:val="-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494949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94949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94949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94949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494949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494949"/>
          <w:spacing w:val="-2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94949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color w:val="494949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-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94949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-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-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94949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-2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595959"/>
          <w:spacing w:val="-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94949"/>
          <w:spacing w:val="0"/>
          <w:w w:val="7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94949"/>
          <w:spacing w:val="0"/>
          <w:w w:val="10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94949"/>
          <w:spacing w:val="32"/>
          <w:w w:val="10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94949"/>
          <w:spacing w:val="-1"/>
          <w:w w:val="9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94949"/>
          <w:spacing w:val="0"/>
          <w:w w:val="53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95959"/>
          <w:spacing w:val="-2"/>
          <w:w w:val="203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94949"/>
          <w:spacing w:val="-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95959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-1"/>
          <w:w w:val="88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-1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383838"/>
          <w:spacing w:val="-1"/>
          <w:w w:val="14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0"/>
          <w:w w:val="88"/>
          <w:sz w:val="20"/>
          <w:szCs w:val="20"/>
        </w:rPr>
        <w:t>?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81" w:lineRule="auto" w:line="248"/>
        <w:ind w:left="2860" w:right="345" w:hanging="331"/>
      </w:pPr>
      <w:r>
        <w:rPr>
          <w:rFonts w:cs="Times New Roman" w:hAnsi="Times New Roman" w:eastAsia="Times New Roman" w:ascii="Times New Roman"/>
          <w:color w:val="595959"/>
          <w:spacing w:val="-1"/>
          <w:w w:val="73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595959"/>
          <w:spacing w:val="-1"/>
          <w:w w:val="107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707070"/>
          <w:spacing w:val="0"/>
          <w:w w:val="95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707070"/>
          <w:spacing w:val="0"/>
          <w:w w:val="9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0"/>
          <w:spacing w:val="8"/>
          <w:w w:val="9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595959"/>
          <w:spacing w:val="-5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94949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-2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94949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95959"/>
          <w:spacing w:val="-2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494949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494949"/>
          <w:spacing w:val="-3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595959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595959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94949"/>
          <w:spacing w:val="-2"/>
          <w:w w:val="106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595959"/>
          <w:spacing w:val="-1"/>
          <w:w w:val="106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0"/>
          <w:spacing w:val="-2"/>
          <w:w w:val="106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-1"/>
          <w:w w:val="106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-1"/>
          <w:w w:val="106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0"/>
          <w:w w:val="10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44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94949"/>
          <w:spacing w:val="-1"/>
          <w:w w:val="107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95959"/>
          <w:spacing w:val="-30"/>
          <w:w w:val="6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0"/>
          <w:w w:val="182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0"/>
          <w:w w:val="1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2"/>
          <w:w w:val="1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94949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-2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-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707070"/>
          <w:spacing w:val="-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-2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-2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707070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94949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494949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94949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494949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595959"/>
          <w:spacing w:val="-4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94949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383838"/>
          <w:spacing w:val="0"/>
          <w:w w:val="100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color w:val="383838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-2"/>
          <w:w w:val="9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-1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-2"/>
          <w:w w:val="105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383838"/>
          <w:spacing w:val="-2"/>
          <w:w w:val="112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494949"/>
          <w:spacing w:val="-2"/>
          <w:w w:val="122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494949"/>
          <w:spacing w:val="-1"/>
          <w:w w:val="7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-1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94949"/>
          <w:spacing w:val="0"/>
          <w:w w:val="107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494949"/>
          <w:spacing w:val="44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94949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94949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94949"/>
          <w:spacing w:val="-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95959"/>
          <w:spacing w:val="-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?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94949"/>
          <w:spacing w:val="-2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494949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95959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94949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94949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494949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94949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94949"/>
          <w:spacing w:val="-2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595959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94949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94949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94949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494949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94949"/>
          <w:spacing w:val="-1"/>
          <w:w w:val="11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94949"/>
          <w:spacing w:val="-2"/>
          <w:w w:val="114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95959"/>
          <w:spacing w:val="0"/>
          <w:w w:val="11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37"/>
          <w:w w:val="11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-1"/>
          <w:w w:val="107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-1"/>
          <w:w w:val="10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83838"/>
          <w:spacing w:val="-2"/>
          <w:w w:val="107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95959"/>
          <w:spacing w:val="-1"/>
          <w:w w:val="107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0"/>
          <w:w w:val="10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44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-1"/>
          <w:w w:val="102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494949"/>
          <w:spacing w:val="-2"/>
          <w:w w:val="12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-1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-2"/>
          <w:w w:val="112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383838"/>
          <w:spacing w:val="-1"/>
          <w:w w:val="88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-2"/>
          <w:w w:val="105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94949"/>
          <w:spacing w:val="-1"/>
          <w:w w:val="13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-1"/>
          <w:w w:val="97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-1"/>
          <w:w w:val="11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595959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94949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94949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94949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94949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94949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94949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94949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-1"/>
          <w:w w:val="9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-2"/>
          <w:w w:val="112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494949"/>
          <w:spacing w:val="-1"/>
          <w:w w:val="107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595959"/>
          <w:spacing w:val="0"/>
          <w:w w:val="11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95959"/>
          <w:spacing w:val="-3"/>
          <w:w w:val="11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-2"/>
          <w:w w:val="117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595959"/>
          <w:spacing w:val="0"/>
          <w:w w:val="78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595959"/>
          <w:spacing w:val="18"/>
          <w:w w:val="7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94949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94949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494949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94949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595959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-2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94949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707070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-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95959"/>
          <w:spacing w:val="-2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595959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94949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94949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94949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-2"/>
          <w:w w:val="9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-1"/>
          <w:w w:val="97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707070"/>
          <w:spacing w:val="-1"/>
          <w:w w:val="9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-2"/>
          <w:w w:val="11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94949"/>
          <w:spacing w:val="0"/>
          <w:w w:val="101"/>
          <w:sz w:val="20"/>
          <w:szCs w:val="20"/>
        </w:rPr>
        <w:t>ll</w:t>
      </w:r>
      <w:r>
        <w:rPr>
          <w:rFonts w:cs="Times New Roman" w:hAnsi="Times New Roman" w:eastAsia="Times New Roman" w:ascii="Times New Roman"/>
          <w:color w:val="494949"/>
          <w:spacing w:val="0"/>
          <w:w w:val="10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-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94949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-2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595959"/>
          <w:spacing w:val="-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94949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494949"/>
          <w:spacing w:val="-3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94949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94949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94949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94949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-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94949"/>
          <w:spacing w:val="-1"/>
          <w:w w:val="102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494949"/>
          <w:spacing w:val="-1"/>
          <w:w w:val="11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-2"/>
          <w:w w:val="10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94949"/>
          <w:spacing w:val="-1"/>
          <w:w w:val="107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494949"/>
          <w:spacing w:val="-1"/>
          <w:w w:val="9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-2"/>
          <w:w w:val="105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-1"/>
          <w:w w:val="13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-1"/>
          <w:w w:val="102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-2"/>
          <w:w w:val="12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94949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0"/>
          <w:w w:val="88"/>
          <w:sz w:val="20"/>
          <w:szCs w:val="20"/>
        </w:rPr>
        <w:t>?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-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94949"/>
          <w:spacing w:val="-2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494949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94949"/>
          <w:spacing w:val="-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95959"/>
          <w:spacing w:val="-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94949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94949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83838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383838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94949"/>
          <w:spacing w:val="0"/>
          <w:w w:val="100"/>
          <w:sz w:val="20"/>
          <w:szCs w:val="20"/>
        </w:rPr>
        <w:t>w-</w:t>
      </w:r>
      <w:r>
        <w:rPr>
          <w:rFonts w:cs="Times New Roman" w:hAnsi="Times New Roman" w:eastAsia="Times New Roman" w:ascii="Times New Roman"/>
          <w:color w:val="494949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0"/>
          <w:w w:val="8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595959"/>
          <w:spacing w:val="-2"/>
          <w:w w:val="8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94949"/>
          <w:spacing w:val="-2"/>
          <w:w w:val="11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94949"/>
          <w:spacing w:val="-1"/>
          <w:w w:val="102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383838"/>
          <w:spacing w:val="-1"/>
          <w:w w:val="9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94949"/>
          <w:spacing w:val="-2"/>
          <w:w w:val="11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94949"/>
          <w:spacing w:val="-1"/>
          <w:w w:val="102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595959"/>
          <w:spacing w:val="-2"/>
          <w:w w:val="11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94949"/>
          <w:spacing w:val="0"/>
          <w:w w:val="68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78" w:lineRule="auto" w:line="245"/>
        <w:ind w:left="2860" w:right="348" w:hanging="341"/>
      </w:pPr>
      <w:r>
        <w:rPr>
          <w:rFonts w:cs="Times New Roman" w:hAnsi="Times New Roman" w:eastAsia="Times New Roman" w:ascii="Times New Roman"/>
          <w:color w:val="595959"/>
          <w:spacing w:val="0"/>
          <w:w w:val="95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494949"/>
          <w:spacing w:val="-2"/>
          <w:w w:val="95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95959"/>
          <w:spacing w:val="0"/>
          <w:w w:val="95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595959"/>
          <w:spacing w:val="0"/>
          <w:w w:val="9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27"/>
          <w:w w:val="9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94949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94949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94949"/>
          <w:spacing w:val="-3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94949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94949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94949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-1"/>
          <w:w w:val="113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494949"/>
          <w:spacing w:val="-2"/>
          <w:w w:val="11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-1"/>
          <w:w w:val="11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0"/>
          <w:w w:val="11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24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94949"/>
          <w:spacing w:val="-1"/>
          <w:w w:val="11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-1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94949"/>
          <w:spacing w:val="-1"/>
          <w:w w:val="15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0"/>
          <w:w w:val="68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595959"/>
          <w:spacing w:val="0"/>
          <w:w w:val="6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0"/>
          <w:w w:val="6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94949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494949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595959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-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95959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94949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94949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494949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94949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94949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494949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494949"/>
          <w:spacing w:val="-3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-2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94949"/>
          <w:spacing w:val="-2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-1"/>
          <w:w w:val="106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94949"/>
          <w:spacing w:val="-2"/>
          <w:w w:val="112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95959"/>
          <w:spacing w:val="-2"/>
          <w:w w:val="11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94949"/>
          <w:spacing w:val="0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94949"/>
          <w:spacing w:val="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595959"/>
          <w:spacing w:val="-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94949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94949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94949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94949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94949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94949"/>
          <w:spacing w:val="-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494949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94949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94949"/>
          <w:spacing w:val="-2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494949"/>
          <w:spacing w:val="-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383838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383838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94949"/>
          <w:spacing w:val="-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494949"/>
          <w:spacing w:val="-2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383838"/>
          <w:spacing w:val="0"/>
          <w:w w:val="100"/>
          <w:sz w:val="20"/>
          <w:szCs w:val="20"/>
        </w:rPr>
        <w:t>ll</w:t>
      </w:r>
      <w:r>
        <w:rPr>
          <w:rFonts w:cs="Times New Roman" w:hAnsi="Times New Roman" w:eastAsia="Times New Roman" w:ascii="Times New Roman"/>
          <w:color w:val="383838"/>
          <w:spacing w:val="-3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94949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?</w:t>
      </w:r>
      <w:r>
        <w:rPr>
          <w:rFonts w:cs="Times New Roman" w:hAnsi="Times New Roman" w:eastAsia="Times New Roman" w:ascii="Times New Roman"/>
          <w:color w:val="595959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94949"/>
          <w:spacing w:val="-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94949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383838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95959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94949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94949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94949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383838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94949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494949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94949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94949"/>
          <w:spacing w:val="-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94949"/>
          <w:spacing w:val="-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595959"/>
          <w:spacing w:val="-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-1"/>
          <w:w w:val="107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494949"/>
          <w:spacing w:val="-1"/>
          <w:w w:val="94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595959"/>
          <w:spacing w:val="-1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94949"/>
          <w:spacing w:val="0"/>
          <w:w w:val="97"/>
          <w:sz w:val="20"/>
          <w:szCs w:val="20"/>
        </w:rPr>
        <w:t>ll</w:t>
      </w:r>
      <w:r>
        <w:rPr>
          <w:rFonts w:cs="Times New Roman" w:hAnsi="Times New Roman" w:eastAsia="Times New Roman" w:ascii="Times New Roman"/>
          <w:color w:val="494949"/>
          <w:spacing w:val="-3"/>
          <w:w w:val="9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94949"/>
          <w:spacing w:val="-1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94949"/>
          <w:spacing w:val="-1"/>
          <w:w w:val="102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595959"/>
          <w:spacing w:val="0"/>
          <w:w w:val="99"/>
          <w:sz w:val="20"/>
          <w:szCs w:val="20"/>
        </w:rPr>
        <w:t>?</w:t>
      </w:r>
      <w:r>
        <w:rPr>
          <w:rFonts w:cs="Times New Roman" w:hAnsi="Times New Roman" w:eastAsia="Times New Roman" w:ascii="Times New Roman"/>
          <w:color w:val="595959"/>
          <w:spacing w:val="0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-2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95959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94949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94949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94949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94949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94949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94949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94949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94949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94949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94949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494949"/>
          <w:spacing w:val="-2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494949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494949"/>
          <w:spacing w:val="-3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-2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494949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94949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94949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94949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94949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94949"/>
          <w:spacing w:val="-1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595959"/>
          <w:spacing w:val="-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-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494949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94949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-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494949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494949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94949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494949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95959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94949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494949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494949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494949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0"/>
          <w:w w:val="102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-2"/>
          <w:w w:val="102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-1"/>
          <w:w w:val="102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0"/>
          <w:w w:val="102"/>
          <w:sz w:val="20"/>
          <w:szCs w:val="20"/>
        </w:rPr>
        <w:t>ms</w:t>
      </w:r>
      <w:r>
        <w:rPr>
          <w:rFonts w:cs="Times New Roman" w:hAnsi="Times New Roman" w:eastAsia="Times New Roman" w:ascii="Times New Roman"/>
          <w:color w:val="595959"/>
          <w:spacing w:val="0"/>
          <w:w w:val="10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83838"/>
          <w:spacing w:val="-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595959"/>
          <w:spacing w:val="-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-1"/>
          <w:w w:val="107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95959"/>
          <w:spacing w:val="-1"/>
          <w:w w:val="94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595959"/>
          <w:spacing w:val="-1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383838"/>
          <w:spacing w:val="0"/>
          <w:w w:val="94"/>
          <w:sz w:val="20"/>
          <w:szCs w:val="20"/>
        </w:rPr>
        <w:t>ll</w:t>
      </w:r>
      <w:r>
        <w:rPr>
          <w:rFonts w:cs="Times New Roman" w:hAnsi="Times New Roman" w:eastAsia="Times New Roman" w:ascii="Times New Roman"/>
          <w:color w:val="383838"/>
          <w:spacing w:val="-3"/>
          <w:w w:val="9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383838"/>
          <w:spacing w:val="-2"/>
          <w:w w:val="11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-1"/>
          <w:w w:val="102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383838"/>
          <w:spacing w:val="0"/>
          <w:w w:val="68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sectPr>
      <w:pgSz w:w="12060" w:h="16940"/>
      <w:pgMar w:top="1020" w:bottom="280" w:left="1700" w:right="1700"/>
    </w:sectPr>
  </w:body>
</w:document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image" Target="media\image1.jpg"/><Relationship Id="rId5" Type="http://schemas.openxmlformats.org/officeDocument/2006/relationships/image" Target="media\image2.jpg"/><Relationship Id="rId6" Type="http://schemas.openxmlformats.org/officeDocument/2006/relationships/image" Target="media\image3.jpg"/><Relationship Id="rId7" Type="http://schemas.openxmlformats.org/officeDocument/2006/relationships/image" Target="media\image4.jpg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